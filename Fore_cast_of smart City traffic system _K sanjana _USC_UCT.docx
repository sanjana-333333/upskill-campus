
<file path=[Content_Types].xml><?xml version="1.0" encoding="utf-8"?>
<Types xmlns="http://schemas.openxmlformats.org/package/2006/content-types">
  <Default Extension="xml" ContentType="application/xml"/>
  <Default Extension="png" ContentType="image/png"/>
  <Default Extension="gif" ContentType="image/gif"/>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”Forecasting of Smart City Traffic System”</w:t>
      </w:r>
    </w:p>
    <w:p>
      <w:pPr>
        <w:jc w:val="right"/>
        <w:rPr>
          <w:sz w:val="32"/>
          <w:szCs w:val="32"/>
        </w:rPr>
      </w:pPr>
      <w:r>
        <w:rPr>
          <w:b/>
          <w:bCs/>
          <w:sz w:val="32"/>
          <w:szCs w:val="32"/>
          <w:lang w:val="sv-SE"/>
        </w:rPr>
        <w:t>Prepared by</w:t>
      </w:r>
    </w:p>
    <w:p>
      <w:pPr>
        <w:jc w:val="right"/>
        <w:rPr>
          <w:sz w:val="32"/>
          <w:szCs w:val="32"/>
        </w:rPr>
      </w:pPr>
      <w:r>
        <w:rPr>
          <w:b/>
          <w:bCs/>
          <w:sz w:val="32"/>
          <w:szCs w:val="32"/>
          <w:lang w:val="en-US"/>
        </w:rPr>
        <w:t xml:space="preserve">K Sanjana </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My project was about Forecasting of Smart City Traffic System where the dataset is provided under various conditions of Traffic at distinct Junction points. We will be counting the number of vehicles at a unique timestamp (date, hour, seconds, minute, quarter time), arranging them in descending order so that we will be having the highest vehicle count at that time stamp lowest at the end.</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Pr>
        <w:rPr>
          <w:b/>
          <w:sz w:val="24"/>
          <w:szCs w:val="24"/>
          <w:u w:val="single"/>
        </w:rPr>
      </w:pPr>
      <w:r>
        <w:rPr>
          <w:b/>
          <w:sz w:val="24"/>
          <w:szCs w:val="24"/>
          <w:u w:val="single"/>
        </w:rPr>
        <w:br w:type="page"/>
      </w:r>
      <w:r>
        <w:rPr>
          <w:b/>
          <w:sz w:val="24"/>
          <w:szCs w:val="24"/>
          <w:u w:val="single"/>
        </w:rPr>
        <w:t>TABLE OF CONTENTS</w:t>
      </w:r>
    </w:p>
    <w:p>
      <w:pPr>
        <w:pStyle w:val="26"/>
        <w:rPr>
          <w:rFonts w:eastAsia="SimSun"/>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2"/>
        </w:rPr>
        <w:t>1</w:t>
      </w:r>
      <w:r>
        <w:rPr>
          <w:rFonts w:eastAsia="SimSun"/>
        </w:rPr>
        <w:tab/>
      </w:r>
      <w:r>
        <w:rPr>
          <w:rStyle w:val="22"/>
        </w:rPr>
        <w:t>Preface</w:t>
      </w:r>
      <w:r>
        <w:tab/>
      </w:r>
      <w:r>
        <w:fldChar w:fldCharType="begin"/>
      </w:r>
      <w:r>
        <w:instrText xml:space="preserve"> PAGEREF _Toc139702806 \h </w:instrText>
      </w:r>
      <w:r>
        <w:fldChar w:fldCharType="separate"/>
      </w:r>
      <w:r>
        <w:t>3</w:t>
      </w:r>
      <w:r>
        <w:fldChar w:fldCharType="end"/>
      </w:r>
      <w:r>
        <w:fldChar w:fldCharType="end"/>
      </w:r>
    </w:p>
    <w:p>
      <w:pPr>
        <w:pStyle w:val="26"/>
        <w:rPr>
          <w:rFonts w:eastAsia="SimSun"/>
        </w:rPr>
      </w:pPr>
      <w:r>
        <w:fldChar w:fldCharType="begin"/>
      </w:r>
      <w:r>
        <w:instrText xml:space="preserve"> HYPERLINK \l "_Toc139702807" </w:instrText>
      </w:r>
      <w:r>
        <w:fldChar w:fldCharType="separate"/>
      </w:r>
      <w:r>
        <w:rPr>
          <w:rStyle w:val="22"/>
        </w:rPr>
        <w:t>2</w:t>
      </w:r>
      <w:r>
        <w:rPr>
          <w:rFonts w:eastAsia="SimSun"/>
        </w:rPr>
        <w:tab/>
      </w:r>
      <w:r>
        <w:rPr>
          <w:rStyle w:val="22"/>
        </w:rPr>
        <w:t>Introduction</w:t>
      </w:r>
      <w:r>
        <w:tab/>
      </w:r>
      <w:r>
        <w:fldChar w:fldCharType="begin"/>
      </w:r>
      <w:r>
        <w:instrText xml:space="preserve"> PAGEREF _Toc139702807 \h </w:instrText>
      </w:r>
      <w:r>
        <w:fldChar w:fldCharType="separate"/>
      </w:r>
      <w:r>
        <w:t>4</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"_Toc139702808" </w:instrText>
      </w:r>
      <w:r>
        <w:fldChar w:fldCharType="separate"/>
      </w:r>
      <w:r>
        <w:rPr>
          <w:rStyle w:val="22"/>
        </w:rPr>
        <w:t>2.1</w:t>
      </w:r>
      <w:r>
        <w:rPr>
          <w:rFonts w:eastAsia="SimSun"/>
        </w:rPr>
        <w:tab/>
      </w:r>
      <w:r>
        <w:rPr>
          <w:rStyle w:val="22"/>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"_Toc139702809" </w:instrText>
      </w:r>
      <w:r>
        <w:fldChar w:fldCharType="separate"/>
      </w:r>
      <w:r>
        <w:rPr>
          <w:rStyle w:val="22"/>
        </w:rPr>
        <w:t>2.2</w:t>
      </w:r>
      <w:r>
        <w:rPr>
          <w:rFonts w:eastAsia="SimSun"/>
        </w:rPr>
        <w:tab/>
      </w:r>
      <w:r>
        <w:rPr>
          <w:rStyle w:val="22"/>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"_Toc139702810" </w:instrText>
      </w:r>
      <w:r>
        <w:fldChar w:fldCharType="separate"/>
      </w:r>
      <w:r>
        <w:rPr>
          <w:rStyle w:val="22"/>
        </w:rPr>
        <w:t>2.3</w:t>
      </w:r>
      <w:r>
        <w:rPr>
          <w:rFonts w:eastAsia="SimSun"/>
        </w:rPr>
        <w:tab/>
      </w:r>
      <w:r>
        <w:rPr>
          <w:rStyle w:val="22"/>
        </w:rPr>
        <w:t>Objective</w:t>
      </w:r>
      <w:r>
        <w:tab/>
      </w:r>
      <w:r>
        <w:fldChar w:fldCharType="begin"/>
      </w:r>
      <w:r>
        <w:instrText xml:space="preserve"> PAGEREF _Toc139702810 \h </w:instrText>
      </w:r>
      <w:r>
        <w:fldChar w:fldCharType="separate"/>
      </w:r>
      <w:r>
        <w:t>9</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"_Toc139702811" </w:instrText>
      </w:r>
      <w:r>
        <w:fldChar w:fldCharType="separate"/>
      </w:r>
      <w:r>
        <w:rPr>
          <w:rStyle w:val="22"/>
        </w:rPr>
        <w:t>2.4</w:t>
      </w:r>
      <w:r>
        <w:rPr>
          <w:rFonts w:eastAsia="SimSun"/>
        </w:rPr>
        <w:tab/>
      </w:r>
      <w:r>
        <w:rPr>
          <w:rStyle w:val="22"/>
        </w:rPr>
        <w:t>Reference</w:t>
      </w:r>
      <w:r>
        <w:tab/>
      </w:r>
      <w:r>
        <w:fldChar w:fldCharType="begin"/>
      </w:r>
      <w:r>
        <w:instrText xml:space="preserve"> PAGEREF _Toc139702811 \h </w:instrText>
      </w:r>
      <w:r>
        <w:fldChar w:fldCharType="separate"/>
      </w:r>
      <w:r>
        <w:t>9</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"_Toc139702812" </w:instrText>
      </w:r>
      <w:r>
        <w:fldChar w:fldCharType="separate"/>
      </w:r>
      <w:r>
        <w:rPr>
          <w:rStyle w:val="22"/>
        </w:rPr>
        <w:t>2.5</w:t>
      </w:r>
      <w:r>
        <w:rPr>
          <w:rFonts w:eastAsia="SimSun"/>
        </w:rPr>
        <w:tab/>
      </w:r>
      <w:r>
        <w:rPr>
          <w:rStyle w:val="22"/>
        </w:rPr>
        <w:t>Glossary</w:t>
      </w:r>
      <w:r>
        <w:tab/>
      </w:r>
      <w:r>
        <w:fldChar w:fldCharType="begin"/>
      </w:r>
      <w:r>
        <w:instrText xml:space="preserve"> PAGEREF _Toc139702812 \h </w:instrText>
      </w:r>
      <w:r>
        <w:fldChar w:fldCharType="separate"/>
      </w:r>
      <w:r>
        <w:t>10</w:t>
      </w:r>
      <w:r>
        <w:fldChar w:fldCharType="end"/>
      </w:r>
      <w:r>
        <w:fldChar w:fldCharType="end"/>
      </w:r>
    </w:p>
    <w:p>
      <w:pPr>
        <w:pStyle w:val="26"/>
        <w:rPr>
          <w:rFonts w:eastAsia="SimSun"/>
        </w:rPr>
      </w:pPr>
      <w:r>
        <w:fldChar w:fldCharType="begin"/>
      </w:r>
      <w:r>
        <w:instrText xml:space="preserve"> HYPERLINK \l "_Toc139702813" </w:instrText>
      </w:r>
      <w:r>
        <w:fldChar w:fldCharType="separate"/>
      </w:r>
      <w:r>
        <w:rPr>
          <w:rStyle w:val="22"/>
        </w:rPr>
        <w:t>3</w:t>
      </w:r>
      <w:r>
        <w:rPr>
          <w:rFonts w:eastAsia="SimSun"/>
        </w:rPr>
        <w:tab/>
      </w:r>
      <w:r>
        <w:rPr>
          <w:rStyle w:val="22"/>
        </w:rPr>
        <w:t>Problem Statement</w:t>
      </w:r>
      <w:r>
        <w:tab/>
      </w:r>
      <w:r>
        <w:fldChar w:fldCharType="begin"/>
      </w:r>
      <w:r>
        <w:instrText xml:space="preserve"> PAGEREF _Toc139702813 \h </w:instrText>
      </w:r>
      <w:r>
        <w:fldChar w:fldCharType="separate"/>
      </w:r>
      <w:r>
        <w:t>11</w:t>
      </w:r>
      <w:r>
        <w:fldChar w:fldCharType="end"/>
      </w:r>
      <w:r>
        <w:fldChar w:fldCharType="end"/>
      </w:r>
    </w:p>
    <w:p>
      <w:pPr>
        <w:pStyle w:val="26"/>
        <w:rPr>
          <w:rFonts w:eastAsia="SimSun"/>
        </w:rPr>
      </w:pPr>
      <w:r>
        <w:fldChar w:fldCharType="begin"/>
      </w:r>
      <w:r>
        <w:instrText xml:space="preserve"> HYPERLINK \l "_Toc139702814" </w:instrText>
      </w:r>
      <w:r>
        <w:fldChar w:fldCharType="separate"/>
      </w:r>
      <w:r>
        <w:rPr>
          <w:rStyle w:val="22"/>
        </w:rPr>
        <w:t>4</w:t>
      </w:r>
      <w:r>
        <w:rPr>
          <w:rFonts w:eastAsia="SimSun"/>
        </w:rPr>
        <w:tab/>
      </w:r>
      <w:r>
        <w:rPr>
          <w:rStyle w:val="22"/>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6"/>
        <w:rPr>
          <w:rFonts w:eastAsia="SimSun"/>
        </w:rPr>
      </w:pPr>
      <w:r>
        <w:fldChar w:fldCharType="begin"/>
      </w:r>
      <w:r>
        <w:instrText xml:space="preserve"> HYPERLINK \l "_Toc139702815" </w:instrText>
      </w:r>
      <w:r>
        <w:fldChar w:fldCharType="separate"/>
      </w:r>
      <w:r>
        <w:rPr>
          <w:rStyle w:val="22"/>
        </w:rPr>
        <w:t>5</w:t>
      </w:r>
      <w:r>
        <w:rPr>
          <w:rFonts w:eastAsia="SimSun"/>
        </w:rPr>
        <w:tab/>
      </w:r>
      <w:r>
        <w:rPr>
          <w:rStyle w:val="22"/>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"_Toc139702816" </w:instrText>
      </w:r>
      <w:r>
        <w:fldChar w:fldCharType="separate"/>
      </w:r>
      <w:r>
        <w:rPr>
          <w:rStyle w:val="22"/>
        </w:rPr>
        <w:t>5.1</w:t>
      </w:r>
      <w:r>
        <w:rPr>
          <w:rFonts w:eastAsia="SimSun"/>
        </w:rPr>
        <w:tab/>
      </w:r>
      <w:r>
        <w:rPr>
          <w:rStyle w:val="22"/>
        </w:rPr>
        <w:t>High Level Diagram (if applicable)</w:t>
      </w:r>
      <w:r>
        <w:tab/>
      </w:r>
      <w:r>
        <w:fldChar w:fldCharType="begin"/>
      </w:r>
      <w:r>
        <w:instrText xml:space="preserve"> PAGEREF _Toc139702816 \h </w:instrText>
      </w:r>
      <w:r>
        <w:fldChar w:fldCharType="separate"/>
      </w:r>
      <w:r>
        <w:t>13</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"_Toc139702817" </w:instrText>
      </w:r>
      <w:r>
        <w:fldChar w:fldCharType="separate"/>
      </w:r>
      <w:r>
        <w:rPr>
          <w:rStyle w:val="22"/>
        </w:rPr>
        <w:t>5.2</w:t>
      </w:r>
      <w:r>
        <w:rPr>
          <w:rFonts w:eastAsia="SimSun"/>
        </w:rPr>
        <w:tab/>
      </w:r>
      <w:r>
        <w:rPr>
          <w:rStyle w:val="22"/>
        </w:rPr>
        <w:t>Low Level Diagram (if applicable)</w:t>
      </w:r>
      <w:r>
        <w:tab/>
      </w:r>
      <w:r>
        <w:fldChar w:fldCharType="begin"/>
      </w:r>
      <w:r>
        <w:instrText xml:space="preserve"> PAGEREF _Toc139702817 \h </w:instrText>
      </w:r>
      <w:r>
        <w:fldChar w:fldCharType="separate"/>
      </w:r>
      <w:r>
        <w:t>13</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"_Toc139702818" </w:instrText>
      </w:r>
      <w:r>
        <w:fldChar w:fldCharType="separate"/>
      </w:r>
      <w:r>
        <w:rPr>
          <w:rStyle w:val="22"/>
        </w:rPr>
        <w:t>5.3</w:t>
      </w:r>
      <w:r>
        <w:rPr>
          <w:rFonts w:eastAsia="SimSun"/>
        </w:rPr>
        <w:tab/>
      </w:r>
      <w:r>
        <w:rPr>
          <w:rStyle w:val="22"/>
        </w:rPr>
        <w:t>Interfaces (if applicable)</w:t>
      </w:r>
      <w:r>
        <w:tab/>
      </w:r>
      <w:r>
        <w:fldChar w:fldCharType="begin"/>
      </w:r>
      <w:r>
        <w:instrText xml:space="preserve"> PAGEREF _Toc139702818 \h </w:instrText>
      </w:r>
      <w:r>
        <w:fldChar w:fldCharType="separate"/>
      </w:r>
      <w:r>
        <w:t>13</w:t>
      </w:r>
      <w:r>
        <w:fldChar w:fldCharType="end"/>
      </w:r>
      <w:r>
        <w:fldChar w:fldCharType="end"/>
      </w:r>
    </w:p>
    <w:p>
      <w:pPr>
        <w:pStyle w:val="26"/>
        <w:rPr>
          <w:rFonts w:eastAsia="SimSun"/>
        </w:rPr>
      </w:pPr>
      <w:r>
        <w:fldChar w:fldCharType="begin"/>
      </w:r>
      <w:r>
        <w:instrText xml:space="preserve"> HYPERLINK \l "_Toc139702819" </w:instrText>
      </w:r>
      <w:r>
        <w:fldChar w:fldCharType="separate"/>
      </w:r>
      <w:r>
        <w:rPr>
          <w:rStyle w:val="22"/>
        </w:rPr>
        <w:t>6</w:t>
      </w:r>
      <w:r>
        <w:rPr>
          <w:rFonts w:eastAsia="SimSun"/>
        </w:rPr>
        <w:tab/>
      </w:r>
      <w:r>
        <w:rPr>
          <w:rStyle w:val="22"/>
        </w:rPr>
        <w:t>Performance Test</w:t>
      </w:r>
      <w:r>
        <w:tab/>
      </w:r>
      <w:r>
        <w:fldChar w:fldCharType="begin"/>
      </w:r>
      <w:r>
        <w:instrText xml:space="preserve"> PAGEREF _Toc139702819 \h </w:instrText>
      </w:r>
      <w:r>
        <w:fldChar w:fldCharType="separate"/>
      </w:r>
      <w:r>
        <w:t>14</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"_Toc139702820" </w:instrText>
      </w:r>
      <w:r>
        <w:fldChar w:fldCharType="separate"/>
      </w:r>
      <w:r>
        <w:rPr>
          <w:rStyle w:val="22"/>
        </w:rPr>
        <w:t>6.1</w:t>
      </w:r>
      <w:r>
        <w:rPr>
          <w:rFonts w:eastAsia="SimSun"/>
        </w:rPr>
        <w:tab/>
      </w:r>
      <w:r>
        <w:rPr>
          <w:rStyle w:val="22"/>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"_Toc139702821" </w:instrText>
      </w:r>
      <w:r>
        <w:fldChar w:fldCharType="separate"/>
      </w:r>
      <w:r>
        <w:rPr>
          <w:rStyle w:val="22"/>
        </w:rPr>
        <w:t>6.2</w:t>
      </w:r>
      <w:r>
        <w:rPr>
          <w:rFonts w:eastAsia="SimSun"/>
        </w:rPr>
        <w:tab/>
      </w:r>
      <w:r>
        <w:rPr>
          <w:rStyle w:val="22"/>
        </w:rPr>
        <w:t>Test Procedure</w:t>
      </w:r>
      <w:r>
        <w:tab/>
      </w:r>
      <w:r>
        <w:fldChar w:fldCharType="begin"/>
      </w:r>
      <w:r>
        <w:instrText xml:space="preserve"> PAGEREF _Toc139702821 \h </w:instrText>
      </w:r>
      <w:r>
        <w:fldChar w:fldCharType="separate"/>
      </w:r>
      <w:r>
        <w:t>14</w:t>
      </w:r>
      <w:r>
        <w:fldChar w:fldCharType="end"/>
      </w:r>
      <w:r>
        <w:fldChar w:fldCharType="end"/>
      </w:r>
    </w:p>
    <w:p>
      <w:pPr>
        <w:pStyle w:val="27"/>
        <w:tabs>
          <w:tab w:val="left" w:pos="720"/>
          <w:tab w:val="right" w:leader="dot" w:pos="9440"/>
        </w:tabs>
        <w:rPr>
          <w:rFonts w:eastAsia="SimSun"/>
        </w:rPr>
      </w:pPr>
      <w:r>
        <w:fldChar w:fldCharType="begin"/>
      </w:r>
      <w:r>
        <w:instrText xml:space="preserve"> HYPERLINK \l "_Toc139702822" </w:instrText>
      </w:r>
      <w:r>
        <w:fldChar w:fldCharType="separate"/>
      </w:r>
      <w:r>
        <w:rPr>
          <w:rStyle w:val="22"/>
        </w:rPr>
        <w:t>6.3</w:t>
      </w:r>
      <w:r>
        <w:rPr>
          <w:rFonts w:eastAsia="SimSun"/>
        </w:rPr>
        <w:tab/>
      </w:r>
      <w:r>
        <w:rPr>
          <w:rStyle w:val="22"/>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6"/>
        <w:rPr>
          <w:rFonts w:eastAsia="SimSun"/>
        </w:rPr>
      </w:pPr>
      <w:r>
        <w:fldChar w:fldCharType="begin"/>
      </w:r>
      <w:r>
        <w:instrText xml:space="preserve"> HYPERLINK \l "_Toc139702823" </w:instrText>
      </w:r>
      <w:r>
        <w:fldChar w:fldCharType="separate"/>
      </w:r>
      <w:r>
        <w:rPr>
          <w:rStyle w:val="22"/>
        </w:rPr>
        <w:t>7</w:t>
      </w:r>
      <w:r>
        <w:rPr>
          <w:rFonts w:eastAsia="SimSun"/>
        </w:rPr>
        <w:tab/>
      </w:r>
      <w:r>
        <w:rPr>
          <w:rStyle w:val="22"/>
        </w:rPr>
        <w:t>My learnings</w:t>
      </w:r>
      <w:r>
        <w:tab/>
      </w:r>
      <w:r>
        <w:fldChar w:fldCharType="begin"/>
      </w:r>
      <w:r>
        <w:instrText xml:space="preserve"> PAGEREF _Toc139702823 \h </w:instrText>
      </w:r>
      <w:r>
        <w:fldChar w:fldCharType="separate"/>
      </w:r>
      <w:r>
        <w:t>15</w:t>
      </w:r>
      <w:r>
        <w:fldChar w:fldCharType="end"/>
      </w:r>
      <w:r>
        <w:fldChar w:fldCharType="end"/>
      </w:r>
    </w:p>
    <w:p>
      <w:pPr>
        <w:pStyle w:val="26"/>
        <w:rPr>
          <w:rFonts w:eastAsia="SimSun"/>
        </w:rPr>
      </w:pPr>
      <w:r>
        <w:fldChar w:fldCharType="begin"/>
      </w:r>
      <w:r>
        <w:instrText xml:space="preserve"> HYPERLINK \l "_Toc139702824" </w:instrText>
      </w:r>
      <w:r>
        <w:fldChar w:fldCharType="separate"/>
      </w:r>
      <w:r>
        <w:rPr>
          <w:rStyle w:val="22"/>
        </w:rPr>
        <w:t>8</w:t>
      </w:r>
      <w:r>
        <w:rPr>
          <w:rFonts w:eastAsia="SimSun"/>
        </w:rPr>
        <w:tab/>
      </w:r>
      <w:r>
        <w:rPr>
          <w:rStyle w:val="22"/>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r>
        <w:t>Summary of the whole 6 weeks’ work.</w:t>
      </w:r>
    </w:p>
    <w:p>
      <w:r>
        <w:t>About need of relevant Internship in career development.</w:t>
      </w:r>
    </w:p>
    <w:p>
      <w:r>
        <w:t>Brief about Your project/problem statement.</w:t>
      </w:r>
    </w:p>
    <w:p>
      <w:r>
        <w:t>Opportunity given by USC/UCT.</w:t>
      </w:r>
    </w:p>
    <w:p>
      <w:r>
        <w:t>How Program was planned</w:t>
      </w:r>
    </w:p>
    <w:p>
      <w:r>
        <w:drawing>
          <wp:inline distT="0" distB="0" distL="0" distR="0">
            <wp:extent cx="6000750" cy="2308860"/>
            <wp:effectExtent l="0" t="0" r="0" b="0"/>
            <wp:docPr id="1026" name="Picture 88"/>
            <wp:cNvGraphicFramePr/>
            <a:graphic xmlns:a="http://schemas.openxmlformats.org/drawingml/2006/main">
              <a:graphicData uri="http://schemas.openxmlformats.org/drawingml/2006/picture">
                <pic:pic xmlns:pic="http://schemas.openxmlformats.org/drawingml/2006/picture">
                  <pic:nvPicPr>
                    <pic:cNvPr id="1026" name="Picture 88"/>
                    <pic:cNvPicPr/>
                  </pic:nvPicPr>
                  <pic:blipFill>
                    <a:blip r:embed="rId8" cstate="print"/>
                    <a:srcRect/>
                    <a:stretch>
                      <a:fillRect/>
                    </a:stretch>
                  </pic:blipFill>
                  <pic:spPr>
                    <a:xfrm>
                      <a:off x="0" y="0"/>
                      <a:ext cx="6000750" cy="2308860"/>
                    </a:xfrm>
                    <a:prstGeom prst="rect">
                      <a:avLst/>
                    </a:prstGeom>
                  </pic:spPr>
                </pic:pic>
              </a:graphicData>
            </a:graphic>
          </wp:inline>
        </w:drawing>
      </w:r>
    </w:p>
    <w:p>
      <w:r>
        <w:t>Your Learnings and overall experience.</w:t>
      </w:r>
    </w:p>
    <w:p>
      <w:r>
        <w:t xml:space="preserve">Thank to all (with names), who have helped you directly or indirectly. </w:t>
      </w:r>
    </w:p>
    <w:p>
      <w:r>
        <w:t>Your message to your juniors and peers.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1027" name="Picture 4"/>
            <wp:cNvGraphicFramePr/>
            <a:graphic xmlns:a="http://schemas.openxmlformats.org/drawingml/2006/main">
              <a:graphicData uri="http://schemas.openxmlformats.org/drawingml/2006/picture">
                <pic:pic xmlns:pic="http://schemas.openxmlformats.org/drawingml/2006/picture">
                  <pic:nvPicPr>
                    <pic:cNvPr id="1027" name="Picture 4"/>
                    <pic:cNvPicPr/>
                  </pic:nvPicPr>
                  <pic:blipFill>
                    <a:blip r:embed="rId9" cstate="print"/>
                    <a:srcRect/>
                    <a:stretch>
                      <a:fillRect/>
                    </a:stretch>
                  </pic:blipFill>
                  <pic:spPr>
                    <a:xfrm>
                      <a:off x="0" y="0"/>
                      <a:ext cx="6000750" cy="3373755"/>
                    </a:xfrm>
                    <a:prstGeom prst="rect">
                      <a:avLst/>
                    </a:prstGeom>
                  </pic:spPr>
                </pic:pic>
              </a:graphicData>
            </a:graphic>
          </wp:inline>
        </w:drawing>
      </w:r>
    </w:p>
    <w:p>
      <w:pPr>
        <w:pStyle w:val="46"/>
        <w:numPr>
          <w:ilvl w:val="0"/>
          <w:numId w:val="2"/>
        </w:numPr>
        <w:rPr>
          <w:b/>
          <w:sz w:val="28"/>
          <w:szCs w:val="28"/>
          <w:u w:val="single"/>
        </w:rPr>
      </w:pPr>
      <w:r>
        <w:rPr>
          <w:rStyle w:val="36"/>
          <w:rFonts w:eastAsia="Calibri"/>
          <w:sz w:val="32"/>
          <w:szCs w:val="32"/>
        </w:rPr>
        <w:t>UCT IoT Platform</w:t>
      </w:r>
      <w:r>
        <w:rPr>
          <w:rStyle w:val="36"/>
          <w:rFonts w:eastAsia="Calibri"/>
        </w:rPr>
        <w:t xml:space="preserve"> </w:t>
      </w:r>
      <w:r>
        <w:rPr>
          <w:b/>
          <w:sz w:val="28"/>
          <w:szCs w:val="28"/>
          <w:u w:val="single"/>
        </w:rPr>
        <w:t>(</w:t>
      </w:r>
      <w:r>
        <w:rPr>
          <w:sz w:val="28"/>
          <w:szCs w:val="28"/>
          <w:u w:val="single"/>
        </w:rPr>
        <w:drawing>
          <wp:inline distT="0" distB="0" distL="0" distR="0">
            <wp:extent cx="1343025" cy="479425"/>
            <wp:effectExtent l="0" t="0" r="0" b="0"/>
            <wp:docPr id="1028" name="Picture 7"/>
            <wp:cNvGraphicFramePr/>
            <a:graphic xmlns:a="http://schemas.openxmlformats.org/drawingml/2006/main">
              <a:graphicData uri="http://schemas.openxmlformats.org/drawingml/2006/picture">
                <pic:pic xmlns:pic="http://schemas.openxmlformats.org/drawingml/2006/picture">
                  <pic:nvPicPr>
                    <pic:cNvPr id="1028" name="Picture 7"/>
                    <pic:cNvPicPr/>
                  </pic:nvPicPr>
                  <pic:blipFill>
                    <a:blip r:embed="rId10" cstate="print"/>
                    <a:srcRect/>
                    <a:stretch>
                      <a:fillRect/>
                    </a:stretch>
                  </pic:blipFill>
                  <pic:spPr>
                    <a:xfrm>
                      <a:off x="0" y="0"/>
                      <a:ext cx="1343025" cy="479429"/>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1029" name="Picture 9"/>
            <wp:cNvGraphicFramePr/>
            <a:graphic xmlns:a="http://schemas.openxmlformats.org/drawingml/2006/main">
              <a:graphicData uri="http://schemas.openxmlformats.org/drawingml/2006/picture">
                <pic:pic xmlns:pic="http://schemas.openxmlformats.org/drawingml/2006/picture">
                  <pic:nvPicPr>
                    <pic:cNvPr id="1029" name="Picture 9"/>
                    <pic:cNvPicPr/>
                  </pic:nvPicPr>
                  <pic:blipFill>
                    <a:blip r:embed="rId11" cstate="print"/>
                    <a:srcRect/>
                    <a:stretch>
                      <a:fillRect/>
                    </a:stretch>
                  </pic:blipFill>
                  <pic:spPr>
                    <a:xfrm>
                      <a:off x="0" y="0"/>
                      <a:ext cx="5410200" cy="2961136"/>
                    </a:xfrm>
                    <a:prstGeom prst="rect">
                      <a:avLst/>
                    </a:prstGeom>
                  </pic:spPr>
                </pic:pic>
              </a:graphicData>
            </a:graphic>
          </wp:inline>
        </w:drawing>
      </w:r>
      <w:r>
        <w:t xml:space="preserve"> </w:t>
      </w:r>
      <w:r>
        <w:drawing>
          <wp:inline distT="0" distB="0" distL="0" distR="0">
            <wp:extent cx="5410200" cy="2828925"/>
            <wp:effectExtent l="0" t="0" r="0" b="0"/>
            <wp:docPr id="1030" name="Picture 2050"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1030" name="Picture 2050" descr="Getting Started with Rule Engine | ThingsBoard Community Edition"/>
                    <pic:cNvPicPr/>
                  </pic:nvPicPr>
                  <pic:blipFill>
                    <a:blip r:embed="rId12" cstate="print"/>
                    <a:srcRect t="7038"/>
                    <a:stretch>
                      <a:fillRect/>
                    </a:stretch>
                  </pic:blipFill>
                  <pic:spPr>
                    <a:xfrm>
                      <a:off x="0" y="0"/>
                      <a:ext cx="5410200" cy="2829086"/>
                    </a:xfrm>
                    <a:prstGeom prst="rect">
                      <a:avLst/>
                    </a:prstGeom>
                  </pic:spPr>
                </pic:pic>
              </a:graphicData>
            </a:graphic>
          </wp:inline>
        </w:drawing>
      </w:r>
    </w:p>
    <w:p/>
    <w:p/>
    <w:p>
      <w:pPr>
        <w:pStyle w:val="46"/>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1031" name="Picture 85"/>
            <wp:cNvGraphicFramePr/>
            <a:graphic xmlns:a="http://schemas.openxmlformats.org/drawingml/2006/main">
              <a:graphicData uri="http://schemas.openxmlformats.org/drawingml/2006/picture">
                <pic:pic xmlns:pic="http://schemas.openxmlformats.org/drawingml/2006/picture">
                  <pic:nvPicPr>
                    <pic:cNvPr id="1031" name="Picture 85"/>
                    <pic:cNvPicPr/>
                  </pic:nvPicPr>
                  <pic:blipFill>
                    <a:blip r:embed="rId13" cstate="print"/>
                    <a:srcRect/>
                    <a:stretch>
                      <a:fillRect/>
                    </a:stretch>
                  </pic:blipFill>
                  <pic:spPr>
                    <a:xfrm>
                      <a:off x="0" y="0"/>
                      <a:ext cx="1507658" cy="559487"/>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1032" name="Picture 86"/>
            <wp:cNvGraphicFramePr/>
            <a:graphic xmlns:a="http://schemas.openxmlformats.org/drawingml/2006/main">
              <a:graphicData uri="http://schemas.openxmlformats.org/drawingml/2006/picture">
                <pic:pic xmlns:pic="http://schemas.openxmlformats.org/drawingml/2006/picture">
                  <pic:nvPicPr>
                    <pic:cNvPr id="1032" name="Picture 86"/>
                    <pic:cNvPicPr/>
                  </pic:nvPicPr>
                  <pic:blipFill>
                    <a:blip r:embed="rId14" cstate="print"/>
                    <a:srcRect/>
                    <a:stretch>
                      <a:fillRect/>
                    </a:stretch>
                  </pic:blipFill>
                  <pic:spPr>
                    <a:xfrm>
                      <a:off x="0" y="0"/>
                      <a:ext cx="4981575" cy="2859687"/>
                    </a:xfrm>
                    <a:prstGeom prst="rect">
                      <a:avLst/>
                    </a:prstGeom>
                  </pic:spPr>
                </pic:pic>
              </a:graphicData>
            </a:graphic>
          </wp:inline>
        </w:drawing>
      </w:r>
      <w:r>
        <w:t xml:space="preserve"> </w:t>
      </w:r>
      <w:r>
        <w:drawing>
          <wp:inline distT="0" distB="0" distL="0" distR="0">
            <wp:extent cx="4914900" cy="2764155"/>
            <wp:effectExtent l="0" t="0" r="0" b="0"/>
            <wp:docPr id="1033" name="Picture 3"/>
            <wp:cNvGraphicFramePr/>
            <a:graphic xmlns:a="http://schemas.openxmlformats.org/drawingml/2006/main">
              <a:graphicData uri="http://schemas.openxmlformats.org/drawingml/2006/picture">
                <pic:pic xmlns:pic="http://schemas.openxmlformats.org/drawingml/2006/picture">
                  <pic:nvPicPr>
                    <pic:cNvPr id="1033" name="Picture 3"/>
                    <pic:cNvPicPr/>
                  </pic:nvPicPr>
                  <pic:blipFill>
                    <a:blip r:embed="rId15" cstate="print"/>
                    <a:srcRect/>
                    <a:stretch>
                      <a:fillRect/>
                    </a:stretch>
                  </pic:blipFill>
                  <pic:spPr>
                    <a:xfrm>
                      <a:off x="0" y="0"/>
                      <a:ext cx="4914900" cy="2764631"/>
                    </a:xfrm>
                    <a:prstGeom prst="rect">
                      <a:avLst/>
                    </a:prstGeom>
                  </pic:spPr>
                </pic:pic>
              </a:graphicData>
            </a:graphic>
          </wp:inline>
        </w:drawing>
      </w:r>
    </w:p>
    <w:p/>
    <w:p/>
    <w:p/>
    <w:p/>
    <w:p/>
    <w:p/>
    <w:p>
      <w:pPr>
        <w:pStyle w:val="46"/>
        <w:numPr>
          <w:ilvl w:val="0"/>
          <w:numId w:val="2"/>
        </w:numPr>
      </w:pPr>
      <w:r>
        <w:drawing>
          <wp:inline distT="0" distB="0" distL="0" distR="0">
            <wp:extent cx="1625600" cy="578485"/>
            <wp:effectExtent l="0" t="0" r="0" b="0"/>
            <wp:docPr id="1034"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1034" name="Picture 87" descr="What is LoRaWAN? - Yeastar Workplace Help"/>
                    <pic:cNvPicPr/>
                  </pic:nvPicPr>
                  <pic:blipFill>
                    <a:blip r:embed="rId16" cstate="print"/>
                    <a:srcRect/>
                    <a:stretch>
                      <a:fill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r>
        <w:t>UCT  is one of the early adopters of LoRAWAN technology and providing solution in Agritech, Smart cities, Industrial Monitoring, Smart Street Light, Smart Water/ Gas/ Electricity metering solutions etc.</w:t>
      </w:r>
    </w:p>
    <w:p>
      <w:pPr>
        <w:pStyle w:val="46"/>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lifetime of various Machines used in production process.</w:t>
      </w:r>
    </w:p>
    <w:p>
      <w:pPr>
        <w:rPr>
          <w:sz w:val="32"/>
          <w:szCs w:val="32"/>
        </w:rPr>
      </w:pPr>
      <w:r>
        <w:rPr>
          <w:sz w:val="32"/>
          <w:szCs w:val="32"/>
        </w:rPr>
        <w:drawing>
          <wp:inline distT="0" distB="0" distL="0" distR="0">
            <wp:extent cx="6000750" cy="2114550"/>
            <wp:effectExtent l="0" t="0" r="0" b="0"/>
            <wp:docPr id="1035" name="Picture 1"/>
            <wp:cNvGraphicFramePr/>
            <a:graphic xmlns:a="http://schemas.openxmlformats.org/drawingml/2006/main">
              <a:graphicData uri="http://schemas.openxmlformats.org/drawingml/2006/picture">
                <pic:pic xmlns:pic="http://schemas.openxmlformats.org/drawingml/2006/picture">
                  <pic:nvPicPr>
                    <pic:cNvPr id="1035" name="Picture 1"/>
                    <pic:cNvPicPr/>
                  </pic:nvPicPr>
                  <pic:blipFill>
                    <a:blip r:embed="rId17" cstate="print"/>
                    <a:srcRect/>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mc:AlternateContent>
          <mc:Choice Requires="wps">
            <w:drawing>
              <wp:anchor distT="0" distB="0" distL="0" distR="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88900" t="88900" r="71755" b="74295"/>
                <wp:wrapNone/>
                <wp:docPr id="1036" name="Oval 51"/>
                <wp:cNvGraphicFramePr/>
                <a:graphic xmlns:a="http://schemas.openxmlformats.org/drawingml/2006/main">
                  <a:graphicData uri="http://schemas.microsoft.com/office/word/2010/wordprocessingShape">
                    <wps:wsp>
                      <wps:cNvSpPr/>
                      <wps:spPr>
                        <a:xfrm>
                          <a:off x="0" y="0"/>
                          <a:ext cx="1744345" cy="1678304"/>
                        </a:xfrm>
                        <a:prstGeom prst="ellipse">
                          <a:avLst/>
                        </a:prstGeom>
                        <a:solidFill>
                          <a:srgbClr val="FFFFFF"/>
                        </a:solidFill>
                        <a:ln>
                          <a:noFill/>
                        </a:ln>
                        <a:effectLst>
                          <a:outerShdw blurRad="101600" sx="102000" sy="102000" algn="ctr" rotWithShape="0">
                            <a:srgbClr val="000000">
                              <a:alpha val="10001"/>
                            </a:srgbClr>
                          </a:outerShdw>
                        </a:effectLst>
                      </wps:spPr>
                      <wps:bodyPr/>
                    </wps:wsp>
                  </a:graphicData>
                </a:graphic>
              </wp:anchor>
            </w:drawing>
          </mc:Choice>
          <mc:Fallback>
            <w:pict>
              <v:shape id="Oval 51" o:spid="_x0000_s1026" o:spt="3" type="#_x0000_t3" style="position:absolute;left:0pt;margin-left:236pt;margin-top:0pt;height:132.15pt;width:137.35pt;z-index:251659264;mso-width-relative:page;mso-height-relative:page;" fillcolor="#FFFFFF" filled="t" stroked="f" coordsize="21600,21600" o:gfxdata="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LWOQLZAAAACAEAAA8AAAAAAAAAAQAgAAAAIgAAAGRycy9kb3ducmV2LnhtbFBLAQIU&#10;ABQAAAAIAIdO4kAmiXTV8gEAAA4EAAAOAAAAAAAAAAEAIAAAACgBAABkcnMvZTJvRG9jLnhtbFBL&#10;BQYAAAAABgAGAFkBAACMBQAAAAA=&#10;">
                <v:fill on="t" focussize="0,0"/>
                <v:stroke on="f"/>
                <v:imagedata o:title=""/>
                <o:lock v:ext="edit" aspectratio="f"/>
                <v:shadow on="t" type="perspective" color="#000000" opacity="6554f" offset="0pt,0pt" origin="0f,0f" matrix="66847f,0f,0f,66847f"/>
              </v:shape>
            </w:pict>
          </mc:Fallback>
        </mc:AlternateContent>
      </w:r>
      <w:r>
        <mc:AlternateContent>
          <mc:Choice Requires="wps">
            <w:drawing>
              <wp:anchor distT="0" distB="0" distL="0" distR="0" simplePos="0" relativeHeight="251659264" behindDoc="0" locked="0" layoutInCell="1" allowOverlap="1">
                <wp:simplePos x="0" y="0"/>
                <wp:positionH relativeFrom="column">
                  <wp:posOffset>3061970</wp:posOffset>
                </wp:positionH>
                <wp:positionV relativeFrom="paragraph">
                  <wp:posOffset>41910</wp:posOffset>
                </wp:positionV>
                <wp:extent cx="1619250" cy="1566545"/>
                <wp:effectExtent l="0" t="0" r="0" b="0"/>
                <wp:wrapNone/>
                <wp:docPr id="1037" name="Oval 52"/>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a:noFill/>
                        </a:ln>
                      </wps:spPr>
                      <wps:bodyPr/>
                    </wps:wsp>
                  </a:graphicData>
                </a:graphic>
              </wp:anchor>
            </w:drawing>
          </mc:Choice>
          <mc:Fallback>
            <w:pict>
              <v:shape id="Oval 52" o:spid="_x0000_s1026" o:spt="3" type="#_x0000_t3" style="position:absolute;left:0pt;margin-left:241.1pt;margin-top:3.3pt;height:123.35pt;width:127.5pt;z-index:251659264;mso-width-relative:page;mso-height-relative:page;" fillcolor="#00B050" filled="t" stroked="f" coordsize="21600,21600" o:gfxdata="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wg3/odYAAAAJAQAADwAAAAAA&#10;AAABACAAAAAiAAAAZHJzL2Rvd25yZXYueG1sUEsBAhQAFAAAAAgAh07iQKfV5v6jAQAAWQMAAA4A&#10;AAAAAAAAAQAgAAAAJQEAAGRycy9lMm9Eb2MueG1sUEsFBgAAAAAGAAYAWQEAADoFAAAAAA==&#10;">
                <v:fill on="t" focussize="0,0"/>
                <v:stroke on="f"/>
                <v:imagedata o:title=""/>
                <o:lock v:ext="edit" aspectratio="f"/>
              </v:shape>
            </w:pict>
          </mc:Fallback>
        </mc:AlternateContent>
      </w:r>
      <w:r>
        <w:drawing>
          <wp:anchor distT="0" distB="0" distL="0" distR="0" simplePos="0" relativeHeight="251659264"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1038" name="Picture 53" descr="logo"/>
            <wp:cNvGraphicFramePr/>
            <a:graphic xmlns:a="http://schemas.openxmlformats.org/drawingml/2006/main">
              <a:graphicData uri="http://schemas.openxmlformats.org/drawingml/2006/picture">
                <pic:pic xmlns:pic="http://schemas.openxmlformats.org/drawingml/2006/picture">
                  <pic:nvPicPr>
                    <pic:cNvPr id="1038" name="Picture 53" descr="logo"/>
                    <pic:cNvPicPr/>
                  </pic:nvPicPr>
                  <pic:blipFill>
                    <a:blip r:embed="rId18" cstate="print"/>
                    <a:srcRect/>
                    <a:stretch>
                      <a:fillRect/>
                    </a:stretch>
                  </pic:blipFill>
                  <pic:spPr>
                    <a:xfrm>
                      <a:off x="0" y="0"/>
                      <a:ext cx="1662236" cy="642732"/>
                    </a:xfrm>
                    <a:prstGeom prst="rect">
                      <a:avLst/>
                    </a:prstGeom>
                  </pic:spPr>
                </pic:pic>
              </a:graphicData>
            </a:graphic>
          </wp:anchor>
        </w:drawing>
      </w:r>
      <w:r>
        <mc:AlternateContent>
          <mc:Choice Requires="wps">
            <w:drawing>
              <wp:anchor distT="0" distB="0" distL="0" distR="0" simplePos="0" relativeHeight="251659264" behindDoc="0" locked="0" layoutInCell="1" allowOverlap="1">
                <wp:simplePos x="0" y="0"/>
                <wp:positionH relativeFrom="column">
                  <wp:posOffset>2185035</wp:posOffset>
                </wp:positionH>
                <wp:positionV relativeFrom="paragraph">
                  <wp:posOffset>782320</wp:posOffset>
                </wp:positionV>
                <wp:extent cx="805815" cy="658495"/>
                <wp:effectExtent l="25400" t="25400" r="19685" b="27305"/>
                <wp:wrapNone/>
                <wp:docPr id="1039" name="Straight Connector 54"/>
                <wp:cNvGraphicFramePr/>
                <a:graphic xmlns:a="http://schemas.openxmlformats.org/drawingml/2006/main">
                  <a:graphicData uri="http://schemas.microsoft.com/office/word/2010/wordprocessingShape">
                    <wps:wsp>
                      <wps:cNvCnPr/>
                      <wps:spPr>
                        <a:xfrm flipV="1">
                          <a:off x="0" y="0"/>
                          <a:ext cx="805814" cy="658494"/>
                        </a:xfrm>
                        <a:prstGeom prst="line">
                          <a:avLst/>
                        </a:prstGeom>
                        <a:ln w="57150" cap="flat" cmpd="sng">
                          <a:solidFill>
                            <a:srgbClr val="FF5969"/>
                          </a:solidFill>
                          <a:prstDash val="solid"/>
                          <a:round/>
                        </a:ln>
                      </wps:spPr>
                      <wps:bodyPr/>
                    </wps:wsp>
                  </a:graphicData>
                </a:graphic>
              </wp:anchor>
            </w:drawing>
          </mc:Choice>
          <mc:Fallback>
            <w:pict>
              <v:line id="Straight Connector 54" o:spid="_x0000_s1026" o:spt="20" style="position:absolute;left:0pt;flip:y;margin-left:172.05pt;margin-top:61.6pt;height:51.85pt;width:63.45pt;z-index:251659264;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6Cv+F3AAAAAsBAAAPAAAAAAAA&#10;AAEAIAAAACIAAABkcnMvZG93bnJldi54bWxQSwECFAAUAAAACACHTuJAB9slI9UBAACkAwAADgAA&#10;AAAAAAABACAAAAArAQAAZHJzL2Uyb0RvYy54bWxQSwUGAAAAAAYABgBZAQAAcgUAAAAA&#10;">
                <v:fill on="f" focussize="0,0"/>
                <v:stroke weight="4.5pt" color="#FF5969" joinstyle="round"/>
                <v:imagedata o:title=""/>
                <o:lock v:ext="edit" aspectratio="f"/>
              </v:line>
            </w:pict>
          </mc:Fallback>
        </mc:AlternateContent>
      </w:r>
      <w:r>
        <mc:AlternateContent>
          <mc:Choice Requires="wps">
            <w:drawing>
              <wp:anchor distT="0" distB="0" distL="0" distR="0" simplePos="0" relativeHeight="251659264" behindDoc="0" locked="0" layoutInCell="1" allowOverlap="1">
                <wp:simplePos x="0" y="0"/>
                <wp:positionH relativeFrom="column">
                  <wp:posOffset>520700</wp:posOffset>
                </wp:positionH>
                <wp:positionV relativeFrom="paragraph">
                  <wp:posOffset>2114550</wp:posOffset>
                </wp:positionV>
                <wp:extent cx="1143000" cy="1143000"/>
                <wp:effectExtent l="0" t="0" r="0" b="0"/>
                <wp:wrapNone/>
                <wp:docPr id="1040" name="Oval 55"/>
                <wp:cNvGraphicFramePr/>
                <a:graphic xmlns:a="http://schemas.openxmlformats.org/drawingml/2006/main">
                  <a:graphicData uri="http://schemas.microsoft.com/office/word/2010/wordprocessingShape">
                    <wps:wsp>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wps:wsp>
                  </a:graphicData>
                </a:graphic>
              </wp:anchor>
            </w:drawing>
          </mc:Choice>
          <mc:Fallback>
            <w:pict>
              <v:shape id="Oval 55" o:spid="_x0000_s1026" o:spt="3" type="#_x0000_t3" style="position:absolute;left:0pt;margin-left:41pt;margin-top:166.5pt;height:90pt;width:90pt;z-index:251659264;mso-width-relative:page;mso-height-relative:page;" filled="f" stroked="f" coordsize="21600,21600" o:gfxdata="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b8orbXAAAACgEAAA8AAAAA&#10;AAAAAQAgAAAAIgAAAGRycy9kb3ducmV2LnhtbFBLAQIUABQAAAAIAIdO4kDQ5Rof3AEAANoDAAAO&#10;AAAAAAAAAAEAIAAAACYBAABkcnMvZTJvRG9jLnhtbFBLBQYAAAAABgAGAFkBAAB0BQAAAAA=&#10;">
                <v:fill on="f" focussize="0,0"/>
                <v:stroke on="f"/>
                <v:imagedata o:title=""/>
                <o:lock v:ext="edit" aspectratio="f"/>
                <v:shadow on="t" type="perspective" color="#595959" opacity="13107f" offset="0pt,0pt" origin="0f,0f" matrix="66191f,0f,0f,66191f"/>
              </v:shape>
            </w:pict>
          </mc:Fallback>
        </mc:AlternateContent>
      </w:r>
      <w:r>
        <mc:AlternateContent>
          <mc:Choice Requires="wps">
            <w:drawing>
              <wp:anchor distT="0" distB="0" distL="0" distR="0" simplePos="0" relativeHeight="251659264" behindDoc="0" locked="0" layoutInCell="1" allowOverlap="1">
                <wp:simplePos x="0" y="0"/>
                <wp:positionH relativeFrom="column">
                  <wp:posOffset>1151255</wp:posOffset>
                </wp:positionH>
                <wp:positionV relativeFrom="paragraph">
                  <wp:posOffset>971550</wp:posOffset>
                </wp:positionV>
                <wp:extent cx="1353820" cy="1353820"/>
                <wp:effectExtent l="12700" t="0" r="5080" b="5080"/>
                <wp:wrapNone/>
                <wp:docPr id="1041" name="Freeform 419131356"/>
                <wp:cNvGraphicFramePr/>
                <a:graphic xmlns:a="http://schemas.openxmlformats.org/drawingml/2006/main">
                  <a:graphicData uri="http://schemas.microsoft.com/office/word/2010/wordprocessingShape">
                    <wps:wsp>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wps:wsp>
                  </a:graphicData>
                </a:graphic>
              </wp:anchor>
            </w:drawing>
          </mc:Choice>
          <mc:Fallback>
            <w:pict>
              <v:shape id="Freeform 419131356" o:spid="_x0000_s1026" o:spt="100" style="position:absolute;left:0pt;margin-left:90.65pt;margin-top:76.5pt;height:106.6pt;width:106.6pt;rotation:8847360f;z-index:251659264;mso-width-relative:page;mso-height-relative:page;" filled="f" stroked="t" coordsize="1353774,1353774" o:gfxdata="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Au&#10;fk8Z2QAAAAsBAAAPAAAAAAAAAAEAIAAAACIAAABkcnMvZG93bnJldi54bWxQSwECFAAUAAAACACH&#10;TuJAj65mhAcDAAAvCAAADgAAAAAAAAABACAAAAAoAQAAZHJzL2Uyb0RvYy54bWxQSwUGAAAAAAYA&#10;BgBZAQAAoQYAAAAA&#10;" path="m191567,205039nsc363169,28537,617067,-40886,854602,23746c1092137,88377,1275857,276873,1334373,515988c1392889,755103,1316975,1007136,1136128,1174153l676887,676887,191567,205039xem191567,205039c363169,28537,617067,-40886,854602,23746c1092137,88377,1275857,276873,1334373,515988c1392889,755103,1316975,1007136,1136128,1174153e">
                <v:fill on="f" focussize="0,0"/>
                <v:stroke weight="1.5pt" color="#00B050" joinstyle="round"/>
                <v:imagedata o:title=""/>
                <o:lock v:ext="edit" aspectratio="f"/>
              </v:shape>
            </w:pict>
          </mc:Fallback>
        </mc:AlternateContent>
      </w:r>
      <w:r>
        <mc:AlternateContent>
          <mc:Choice Requires="wps">
            <w:drawing>
              <wp:anchor distT="0" distB="0" distL="0" distR="0" simplePos="0" relativeHeight="251659264"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1042" name="Text Box 57"/>
                <wp:cNvGraphicFramePr/>
                <a:graphic xmlns:a="http://schemas.openxmlformats.org/drawingml/2006/main">
                  <a:graphicData uri="http://schemas.microsoft.com/office/word/2010/wordprocessingShape">
                    <wps:wsp>
                      <wps:cNvSpPr/>
                      <wps:spPr>
                        <a:xfrm>
                          <a:off x="0" y="0"/>
                          <a:ext cx="2719070" cy="1477645"/>
                        </a:xfrm>
                        <a:prstGeom prst="rect">
                          <a:avLst/>
                        </a:prstGeom>
                      </wps:spPr>
                      <wps:txbx>
                        <w:txbxContent>
                          <w:p>
                            <w:pPr>
                              <w:pStyle w:val="23"/>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spAutoFit/>
                      </wps:bodyPr>
                    </wps:wsp>
                  </a:graphicData>
                </a:graphic>
              </wp:anchor>
            </w:drawing>
          </mc:Choice>
          <mc:Fallback>
            <w:pict>
              <v:rect id="Text Box 57" o:spid="_x0000_s1026" o:spt="1" style="position:absolute;left:0pt;margin-left:0pt;margin-top:193.3pt;height:116.35pt;width:214.1pt;z-index:251659264;mso-width-relative:page;mso-height-relative:page;" filled="f" stroked="f" coordsize="21600,21600" o:gfxdata="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fKld/YAAAACAEAAA8AAAAAAAAAAQAg&#10;AAAAIgAAAGRycy9kb3ducmV2LnhtbFBLAQIUABQAAAAIAIdO4kCIGEuknAEAAEEDAAAOAAAAAAAA&#10;AAEAIAAAACcBAABkcnMvZTJvRG9jLnhtbFBLBQYAAAAABgAGAFkBAAA1BQAAAAA=&#10;">
                <v:fill on="f" focussize="0,0"/>
                <v:stroke on="f"/>
                <v:imagedata o:title=""/>
                <o:lock v:ext="edit" aspectratio="f"/>
                <v:textbox style="mso-fit-shape-to-text:t;">
                  <w:txbxContent>
                    <w:p>
                      <w:pPr>
                        <w:pStyle w:val="23"/>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drawing>
          <wp:anchor distT="0" distB="0" distL="0" distR="0" simplePos="0" relativeHeight="251659264"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1043" name="Picture 58"/>
            <wp:cNvGraphicFramePr/>
            <a:graphic xmlns:a="http://schemas.openxmlformats.org/drawingml/2006/main">
              <a:graphicData uri="http://schemas.openxmlformats.org/drawingml/2006/picture">
                <pic:pic xmlns:pic="http://schemas.openxmlformats.org/drawingml/2006/picture">
                  <pic:nvPicPr>
                    <pic:cNvPr id="1043" name="Picture 58"/>
                    <pic:cNvPicPr/>
                  </pic:nvPicPr>
                  <pic:blipFill>
                    <a:blip r:embed="rId19" cstate="print"/>
                    <a:srcRect/>
                    <a:stretch>
                      <a:fillRect/>
                    </a:stretch>
                  </pic:blipFill>
                  <pic:spPr>
                    <a:xfrm>
                      <a:off x="0" y="0"/>
                      <a:ext cx="685155" cy="685155"/>
                    </a:xfrm>
                    <a:prstGeom prst="rect">
                      <a:avLst/>
                    </a:prstGeom>
                    <a:solidFill>
                      <a:srgbClr val="F0EEF0"/>
                    </a:solidFill>
                  </pic:spPr>
                </pic:pic>
              </a:graphicData>
            </a:graphic>
          </wp:anchor>
        </w:drawing>
      </w:r>
      <w:r>
        <mc:AlternateContent>
          <mc:Choice Requires="wps">
            <w:drawing>
              <wp:anchor distT="0" distB="0" distL="0" distR="0" simplePos="0" relativeHeight="251659264" behindDoc="0" locked="0" layoutInCell="1" allowOverlap="1">
                <wp:simplePos x="0" y="0"/>
                <wp:positionH relativeFrom="column">
                  <wp:posOffset>5132705</wp:posOffset>
                </wp:positionH>
                <wp:positionV relativeFrom="paragraph">
                  <wp:posOffset>1324610</wp:posOffset>
                </wp:positionV>
                <wp:extent cx="1143000" cy="1143000"/>
                <wp:effectExtent l="114300" t="114300" r="101600" b="101600"/>
                <wp:wrapNone/>
                <wp:docPr id="1044" name="Oval 59"/>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wps:wsp>
                  </a:graphicData>
                </a:graphic>
              </wp:anchor>
            </w:drawing>
          </mc:Choice>
          <mc:Fallback>
            <w:pict>
              <v:shape id="Oval 59" o:spid="_x0000_s1026" o:spt="3" type="#_x0000_t3" style="position:absolute;left:0pt;margin-left:404.15pt;margin-top:104.3pt;height:90pt;width:90pt;z-index:251659264;mso-width-relative:page;mso-height-relative:page;" fillcolor="#F2F2F2" filled="t" stroked="f" coordsize="21600,21600" o:gfxdata="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3Kseu2QAAAAsBAAAPAAAAAAAAAAEAIAAAACIAAABkcnMvZG93bnJldi54bWxQSwECFAAUAAAA&#10;CACHTuJA7W/MKO0BAAAOBAAADgAAAAAAAAABACAAAAAoAQAAZHJzL2Uyb0RvYy54bWxQSwUGAAAA&#10;AAYABgBZAQAAhwUAAAAA&#10;">
                <v:fill on="t" focussize="0,0"/>
                <v:stroke on="f"/>
                <v:imagedata o:title=""/>
                <o:lock v:ext="edit" aspectratio="f"/>
                <v:shadow on="t" type="perspective" color="#595959" opacity="13107f" offset="0pt,0pt" origin="0f,0f" matrix="66191f,0f,0f,66191f"/>
              </v:shape>
            </w:pict>
          </mc:Fallback>
        </mc:AlternateContent>
      </w:r>
      <w:r>
        <w:drawing>
          <wp:anchor distT="0" distB="0" distL="0" distR="0" simplePos="0" relativeHeight="251659264"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1045"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1045" name="Picture 60" descr="https://dz8fbjd9gwp2s.cloudfront.net/orgData/611f5ecb0cf2c7af3dfb3b03/pages/assets/images/efwzqrondystickersflyingrocket.gif"/>
                    <pic:cNvPicPr/>
                  </pic:nvPicPr>
                  <pic:blipFill>
                    <a:blip r:embed="rId20" cstate="print"/>
                    <a:srcRect/>
                    <a:stretch>
                      <a:fillRect/>
                    </a:stretch>
                  </pic:blipFill>
                  <pic:spPr>
                    <a:xfrm>
                      <a:off x="0" y="0"/>
                      <a:ext cx="1126716" cy="859610"/>
                    </a:xfrm>
                    <a:prstGeom prst="rect">
                      <a:avLst/>
                    </a:prstGeom>
                    <a:ln>
                      <a:noFill/>
                    </a:ln>
                  </pic:spPr>
                </pic:pic>
              </a:graphicData>
            </a:graphic>
          </wp:anchor>
        </w:drawing>
      </w:r>
      <w:r>
        <mc:AlternateContent>
          <mc:Choice Requires="wps">
            <w:drawing>
              <wp:anchor distT="0" distB="0" distL="0" distR="0" simplePos="0" relativeHeight="251659264" behindDoc="0" locked="0" layoutInCell="1" allowOverlap="1">
                <wp:simplePos x="0" y="0"/>
                <wp:positionH relativeFrom="column">
                  <wp:posOffset>4732020</wp:posOffset>
                </wp:positionH>
                <wp:positionV relativeFrom="paragraph">
                  <wp:posOffset>766445</wp:posOffset>
                </wp:positionV>
                <wp:extent cx="777240" cy="569595"/>
                <wp:effectExtent l="25400" t="25400" r="22860" b="27305"/>
                <wp:wrapNone/>
                <wp:docPr id="1046" name="Straight Connector 61"/>
                <wp:cNvGraphicFramePr/>
                <a:graphic xmlns:a="http://schemas.openxmlformats.org/drawingml/2006/main">
                  <a:graphicData uri="http://schemas.microsoft.com/office/word/2010/wordprocessingShape">
                    <wps:wsp>
                      <wps:cNvCnPr/>
                      <wps:spPr>
                        <a:xfrm flipH="1" flipV="1">
                          <a:off x="0" y="0"/>
                          <a:ext cx="777240" cy="569595"/>
                        </a:xfrm>
                        <a:prstGeom prst="line">
                          <a:avLst/>
                        </a:prstGeom>
                        <a:ln w="57150" cap="flat" cmpd="sng">
                          <a:solidFill>
                            <a:srgbClr val="FF5969"/>
                          </a:solidFill>
                          <a:prstDash val="solid"/>
                          <a:round/>
                        </a:ln>
                      </wps:spPr>
                      <wps:bodyPr/>
                    </wps:wsp>
                  </a:graphicData>
                </a:graphic>
              </wp:anchor>
            </w:drawing>
          </mc:Choice>
          <mc:Fallback>
            <w:pict>
              <v:line id="Straight Connector 61" o:spid="_x0000_s1026" o:spt="20" style="position:absolute;left:0pt;flip:x y;margin-left:372.6pt;margin-top:60.35pt;height:44.85pt;width:61.2pt;z-index:251659264;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DxPT/cAAAACwEAAA8AAAAA&#10;AAAAAQAgAAAAIgAAAGRycy9kb3ducmV2LnhtbFBLAQIUABQAAAAIAIdO4kBgVHXC1wEAAK4DAAAO&#10;AAAAAAAAAAEAIAAAACsBAABkcnMvZTJvRG9jLnhtbFBLBQYAAAAABgAGAFkBAAB0BQAAAAA=&#10;">
                <v:fill on="f" focussize="0,0"/>
                <v:stroke weight="4.5pt" color="#FF5969" joinstyle="round"/>
                <v:imagedata o:title=""/>
                <o:lock v:ext="edit" aspectratio="f"/>
              </v:line>
            </w:pict>
          </mc:Fallback>
        </mc:AlternateContent>
      </w:r>
      <w:r>
        <mc:AlternateContent>
          <mc:Choice Requires="wps">
            <w:drawing>
              <wp:anchor distT="0" distB="0" distL="0" distR="0" simplePos="0" relativeHeight="251659264"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1047" name="Text Box 63"/>
                <wp:cNvGraphicFramePr/>
                <a:graphic xmlns:a="http://schemas.openxmlformats.org/drawingml/2006/main">
                  <a:graphicData uri="http://schemas.microsoft.com/office/word/2010/wordprocessingShape">
                    <wps:wsp>
                      <wps:cNvSpPr/>
                      <wps:spPr>
                        <a:xfrm>
                          <a:off x="0" y="0"/>
                          <a:ext cx="3126740" cy="369570"/>
                        </a:xfrm>
                        <a:prstGeom prst="rect">
                          <a:avLst/>
                        </a:prstGeom>
                      </wps:spPr>
                      <wps:txbx>
                        <w:txbxContent>
                          <w:p>
                            <w:pPr>
                              <w:pStyle w:val="23"/>
                              <w:spacing w:before="0" w:beforeAutospacing="0" w:after="0" w:afterAutospacing="0"/>
                              <w:jc w:val="right"/>
                            </w:pPr>
                            <w:r>
                              <w:fldChar w:fldCharType="begin"/>
                            </w:r>
                            <w:r>
                              <w:instrText xml:space="preserve"> HYPERLINK "https://www.upskillcampus.com/" </w:instrText>
                            </w:r>
                            <w:r>
                              <w:fldChar w:fldCharType="separate"/>
                            </w:r>
                            <w:r>
                              <w:rPr>
                                <w:rStyle w:val="22"/>
                                <w:rFonts w:ascii="Tw Cen MT" w:hAnsi="Tw Cen MT" w:eastAsia="Calibri"/>
                                <w:color w:val="7F7F7F"/>
                                <w:kern w:val="24"/>
                                <w:sz w:val="36"/>
                                <w:szCs w:val="36"/>
                              </w:rPr>
                              <w:t>https://www.upskillcampus.com/</w:t>
                            </w:r>
                            <w:r>
                              <w:fldChar w:fldCharType="end"/>
                            </w:r>
                            <w:r>
                              <w:rPr>
                                <w:rFonts w:ascii="Tw Cen MT" w:hAnsi="Tw Cen MT" w:eastAsia="Calibri"/>
                                <w:color w:val="7F7F7F"/>
                                <w:kern w:val="24"/>
                                <w:sz w:val="36"/>
                                <w:szCs w:val="36"/>
                              </w:rPr>
                              <w:t xml:space="preserve"> </w:t>
                            </w:r>
                          </w:p>
                        </w:txbxContent>
                      </wps:txbx>
                      <wps:bodyPr wrap="square">
                        <a:spAutoFit/>
                      </wps:bodyPr>
                    </wps:wsp>
                  </a:graphicData>
                </a:graphic>
              </wp:anchor>
            </w:drawing>
          </mc:Choice>
          <mc:Fallback>
            <w:pict>
              <v:rect id="Text Box 63" o:spid="_x0000_s1026" o:spt="1" style="position:absolute;left:0pt;margin-left:181.6pt;margin-top:297.5pt;height:29.1pt;width:246.2pt;z-index:251659264;mso-width-relative:page;mso-height-relative:page;" filled="f" stroked="f" coordsize="21600,21600" o:gfxdata="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rEGAwtoAAAALAQAADwAAAAAAAAAB&#10;ACAAAAAiAAAAZHJzL2Rvd25yZXYueG1sUEsBAhQAFAAAAAgAh07iQD7emSScAQAAQAMAAA4AAAAA&#10;AAAAAQAgAAAAKQEAAGRycy9lMm9Eb2MueG1sUEsFBgAAAAAGAAYAWQEAADcFAAAAAA==&#10;">
                <v:fill on="f" focussize="0,0"/>
                <v:stroke on="f"/>
                <v:imagedata o:title=""/>
                <o:lock v:ext="edit" aspectratio="f"/>
                <v:textbox style="mso-fit-shape-to-text:t;">
                  <w:txbxContent>
                    <w:p>
                      <w:pPr>
                        <w:pStyle w:val="23"/>
                        <w:spacing w:before="0" w:beforeAutospacing="0" w:after="0" w:afterAutospacing="0"/>
                        <w:jc w:val="right"/>
                      </w:pPr>
                      <w:r>
                        <w:fldChar w:fldCharType="begin"/>
                      </w:r>
                      <w:r>
                        <w:instrText xml:space="preserve"> HYPERLINK "https://www.upskillcampus.com/" </w:instrText>
                      </w:r>
                      <w:r>
                        <w:fldChar w:fldCharType="separate"/>
                      </w:r>
                      <w:r>
                        <w:rPr>
                          <w:rStyle w:val="22"/>
                          <w:rFonts w:ascii="Tw Cen MT" w:hAnsi="Tw Cen MT" w:eastAsia="Calibri"/>
                          <w:color w:val="7F7F7F"/>
                          <w:kern w:val="24"/>
                          <w:sz w:val="36"/>
                          <w:szCs w:val="36"/>
                        </w:rPr>
                        <w:t>https://www.upskillcampus.com/</w:t>
                      </w:r>
                      <w:r>
                        <w:fldChar w:fldCharType="end"/>
                      </w:r>
                      <w:r>
                        <w:rPr>
                          <w:rFonts w:ascii="Tw Cen MT" w:hAnsi="Tw Cen MT" w:eastAsia="Calibri"/>
                          <w:color w:val="7F7F7F"/>
                          <w:kern w:val="24"/>
                          <w:sz w:val="36"/>
                          <w:szCs w:val="36"/>
                        </w:rPr>
                        <w:t xml:space="preserve"> </w:t>
                      </w:r>
                    </w:p>
                  </w:txbxContent>
                </v:textbox>
              </v:rect>
            </w:pict>
          </mc:Fallback>
        </mc:AlternateContent>
      </w:r>
      <w:r>
        <mc:AlternateContent>
          <mc:Choice Requires="wps">
            <w:drawing>
              <wp:anchor distT="0" distB="0" distL="0" distR="0" simplePos="0" relativeHeight="251659264" behindDoc="0" locked="0" layoutInCell="1" allowOverlap="1">
                <wp:simplePos x="0" y="0"/>
                <wp:positionH relativeFrom="column">
                  <wp:posOffset>4823460</wp:posOffset>
                </wp:positionH>
                <wp:positionV relativeFrom="paragraph">
                  <wp:posOffset>2575560</wp:posOffset>
                </wp:positionV>
                <wp:extent cx="2073910" cy="784860"/>
                <wp:effectExtent l="0" t="0" r="0" b="0"/>
                <wp:wrapNone/>
                <wp:docPr id="1048" name="Text Box 64"/>
                <wp:cNvGraphicFramePr/>
                <a:graphic xmlns:a="http://schemas.openxmlformats.org/drawingml/2006/main">
                  <a:graphicData uri="http://schemas.microsoft.com/office/word/2010/wordprocessingShape">
                    <wps:wsp>
                      <wps:cNvSpPr/>
                      <wps:spPr>
                        <a:xfrm>
                          <a:off x="0" y="0"/>
                          <a:ext cx="2073909" cy="784859"/>
                        </a:xfrm>
                        <a:prstGeom prst="rect">
                          <a:avLst/>
                        </a:prstGeom>
                      </wps:spPr>
                      <wps:txbx>
                        <w:txbxContent>
                          <w:p>
                            <w:pPr>
                              <w:pStyle w:val="23"/>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spAutoFit/>
                      </wps:bodyPr>
                    </wps:wsp>
                  </a:graphicData>
                </a:graphic>
              </wp:anchor>
            </w:drawing>
          </mc:Choice>
          <mc:Fallback>
            <w:pict>
              <v:rect id="Text Box 64" o:spid="_x0000_s1026" o:spt="1" style="position:absolute;left:0pt;margin-left:379.8pt;margin-top:202.8pt;height:61.8pt;width:163.3pt;z-index:251659264;mso-width-relative:page;mso-height-relative:page;" filled="f" stroked="f" coordsize="21600,21600" o:gfxdata="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gMgS5dsAAAAMAQAADwAAAAAAAAAB&#10;ACAAAAAiAAAAZHJzL2Rvd25yZXYueG1sUEsBAhQAFAAAAAgAh07iQDPIfkObAQAAQAMAAA4AAAAA&#10;AAAAAQAgAAAAKgEAAGRycy9lMm9Eb2MueG1sUEsFBgAAAAAGAAYAWQEAADcFAAAAAA==&#10;">
                <v:fill on="f" focussize="0,0"/>
                <v:stroke on="f"/>
                <v:imagedata o:title=""/>
                <o:lock v:ext="edit" aspectratio="f"/>
                <v:textbox style="mso-fit-shape-to-text:t;">
                  <w:txbxContent>
                    <w:p>
                      <w:pPr>
                        <w:pStyle w:val="23"/>
                        <w:spacing w:before="0" w:beforeAutospacing="0" w:after="0" w:afterAutospacing="0"/>
                      </w:pPr>
                      <w:r>
                        <w:rPr>
                          <w:rFonts w:ascii="Calibri" w:hAnsi="Calibri" w:cs="SimSun"/>
                          <w:color w:val="000000"/>
                          <w:kern w:val="24"/>
                          <w:sz w:val="30"/>
                          <w:szCs w:val="30"/>
                        </w:rPr>
                        <w:t>upSkill Campus aiming to upskill 1 million learners in next 5 year</w:t>
                      </w:r>
                    </w:p>
                  </w:txbxContent>
                </v:textbox>
              </v:rect>
            </w:pict>
          </mc:Fallback>
        </mc:AlternateContent>
      </w:r>
    </w:p>
    <w:p/>
    <w:p/>
    <w:p/>
    <w:p/>
    <w:p/>
    <w:p/>
    <w:p/>
    <w:p/>
    <w:p/>
    <w:p/>
    <w:p/>
    <w:p/>
    <w:p/>
    <w:p/>
    <w:p>
      <w:pPr>
        <w:ind w:left="-450"/>
      </w:pPr>
    </w:p>
    <w:p>
      <w:r>
        <mc:AlternateContent>
          <mc:Choice Requires="wpg">
            <w:drawing>
              <wp:anchor distT="0" distB="0" distL="0" distR="0" simplePos="0" relativeHeight="251659264" behindDoc="0" locked="0" layoutInCell="1" allowOverlap="1">
                <wp:simplePos x="0" y="0"/>
                <wp:positionH relativeFrom="column">
                  <wp:posOffset>-1057275</wp:posOffset>
                </wp:positionH>
                <wp:positionV relativeFrom="paragraph">
                  <wp:posOffset>182245</wp:posOffset>
                </wp:positionV>
                <wp:extent cx="8153400" cy="1514475"/>
                <wp:effectExtent l="0" t="38100" r="0" b="22225"/>
                <wp:wrapNone/>
                <wp:docPr id="1049" name="Group 5"/>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50"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1" name="Group 1"/>
                        <wpg:cNvGrpSpPr/>
                        <wpg:grpSpPr>
                          <a:xfrm>
                            <a:off x="2944352" y="0"/>
                            <a:ext cx="9165098" cy="2626671"/>
                            <a:chOff x="2944352" y="0"/>
                            <a:chExt cx="9165098" cy="2626671"/>
                          </a:xfrm>
                        </wpg:grpSpPr>
                        <wpg:graphicFrame>
                          <wpg:cNvPr id="1052"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1053"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1054"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59264;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">
                <o:lock v:ext="edit" aspectratio="f"/>
                <v:shape id="Diagram 91" o:spid="_x0000_s1026" o:spt="75" style="position:absolute;left:0;top:-8854;height:2657551;width:3165475;" coordsize="21600,21600" o:gfxdata="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SWJO/&#10;AAAA3QAAAA8AAAAAAAAAAQAgAAAAIgAAAGRycy9kb3ducmV2LnhtbFBLAQIUABQAAAAIAIdO4kAz&#10;LwWeOwAAADkAAAAQAAAAAAAAAAEAIAAAAA4BAABkcnMvc2hhcGV4bWwueG1sUEsFBgAAAAAGAAYA&#10;WwEAALgDAAAAAA==&#10;">
                  <v:imagedata r:id="rId41" o:title=""/>
                  <o:lock v:ext="edit"/>
                </v:shape>
                <v:group id="_x0000_s1026" o:spid="_x0000_s1026" o:spt="203" style="position:absolute;left:2944352;top:0;height:2626671;width:9165098;" coordorigin="2944352,0" coordsize="9165098,2626671"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shape id="Diagram 93" o:spid="_x0000_s1026" o:spt="75" style="position:absolute;left:2944352;top:-8854;height:2657551;width:3165475;" coordsize="21600,21600" o:gfxdata="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x8pxvQAA&#10;AN0AAAAPAAAAAAAAAAEAIAAAACIAAABkcnMvZG93bnJldi54bWxQSwECFAAUAAAACACHTuJAMy8F&#10;njsAAAA5AAAAEAAAAAAAAAABACAAAAAMAQAAZHJzL3NoYXBleG1sLnhtbFBLBQYAAAAABgAGAFsB&#10;AAC2AwAAAAA=&#10;">
                    <v:imagedata r:id="rId42" o:title=""/>
                    <o:lock v:ext="edit"/>
                  </v:shape>
                  <v:shape id="Diagram 94" o:spid="_x0000_s1026" o:spt="75" style="position:absolute;left:5888704;top:-22027;height:2657551;width:3165475;" coordsize="21600,21600" o:gfxdata="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mWL4A&#10;AADdAAAADwAAAAAAAAABACAAAAAiAAAAZHJzL2Rvd25yZXYueG1sUEsBAhQAFAAAAAgAh07iQDMv&#10;BZ47AAAAOQAAABAAAAAAAAAAAQAgAAAADQEAAGRycy9zaGFwZXhtbC54bWxQSwUGAAAAAAYABgBb&#10;AQAAtwMAAAAA&#10;">
                    <v:imagedata r:id="rId43" o:title=""/>
                    <o:lock v:ext="edit"/>
                  </v:shape>
                  <v:shape id="Diagram 95" o:spid="_x0000_s1026" o:spt="75" style="position:absolute;left:8943975;top:-90266;height:2725791;width:3165475;" coordsize="21600,21600" o:gfxdata="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Nx+vvQAA&#10;AN0AAAAPAAAAAAAAAAEAIAAAACIAAABkcnMvZG93bnJldi54bWxQSwECFAAUAAAACACHTuJAMy8F&#10;njsAAAA5AAAAEAAAAAAAAAABACAAAAAMAQAAZHJzL3NoYXBleG1sLnhtbFBLBQYAAAAABgAGAFsB&#10;AAC2AwAAAAA=&#10;">
                    <v:imagedata r:id="rId44" o:title=""/>
                    <o:lock v:ext="edit"/>
                  </v:shape>
                </v:group>
              </v:group>
            </w:pict>
          </mc:Fallback>
        </mc:AlternateConten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
    <w:p>
      <w:pPr>
        <w:pStyle w:val="3"/>
        <w:rPr>
          <w:lang w:val="en-US"/>
        </w:rPr>
      </w:pPr>
      <w:bookmarkStart w:id="7" w:name="_Reference"/>
      <w:bookmarkEnd w:id="7"/>
      <w:bookmarkStart w:id="8" w:name="_Toc163037949"/>
      <w:bookmarkStart w:id="9" w:name="_Toc139702811"/>
      <w:r>
        <w:rPr>
          <w:lang w:val="en-US"/>
        </w:rPr>
        <w:t>Reference</w:t>
      </w:r>
      <w:bookmarkEnd w:id="8"/>
      <w:bookmarkEnd w:id="9"/>
    </w:p>
    <w:p>
      <w:pPr>
        <w:pStyle w:val="46"/>
        <w:numPr>
          <w:ilvl w:val="0"/>
          <w:numId w:val="5"/>
        </w:numPr>
      </w:pPr>
      <w:r>
        <w:t xml:space="preserve">Python Data Science Book by “John Mueller”, 2015 Edition </w:t>
      </w:r>
    </w:p>
    <w:p>
      <w:pPr>
        <w:pStyle w:val="46"/>
        <w:numPr>
          <w:ilvl w:val="0"/>
          <w:numId w:val="5"/>
        </w:numPr>
      </w:pPr>
      <w:r>
        <w:t xml:space="preserve">Got Information from “Springer” Link </w:t>
      </w:r>
    </w:p>
    <w:p>
      <w:pPr>
        <w:pStyle w:val="46"/>
        <w:numPr>
          <w:ilvl w:val="0"/>
          <w:numId w:val="5"/>
        </w:numPr>
      </w:pPr>
      <w:r>
        <w:t xml:space="preserve">Guidance by Traffic Detection System </w:t>
      </w:r>
    </w:p>
    <w:p/>
    <w:p>
      <w:pPr>
        <w:pStyle w:val="3"/>
        <w:rPr>
          <w:lang w:val="en-US"/>
        </w:rPr>
      </w:pPr>
      <w:bookmarkStart w:id="10" w:name="_Toc163037950"/>
      <w:bookmarkStart w:id="11" w:name="_Toc139702812"/>
      <w:r>
        <w:rPr>
          <w:lang w:val="en-US"/>
        </w:rPr>
        <w:t>Glossary</w:t>
      </w:r>
      <w:bookmarkEnd w:id="10"/>
      <w:bookmarkEnd w:id="1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7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3"/>
                <w:rFonts w:ascii="Times New Roman" w:hAnsi="Times New Roman" w:eastAsia="Times New Roman" w:cs="Times New Roman"/>
                <w:bCs/>
                <w:color w:val="000000"/>
                <w:sz w:val="20"/>
                <w:szCs w:val="20"/>
              </w:rPr>
            </w:pPr>
            <w:r>
              <w:rPr>
                <w:rStyle w:val="43"/>
                <w:rFonts w:ascii="Times New Roman" w:hAnsi="Times New Roman" w:eastAsia="Times New Roman" w:cs="Times New Roman"/>
                <w:bCs/>
                <w:color w:val="000000"/>
                <w:sz w:val="20"/>
                <w:szCs w:val="20"/>
              </w:rPr>
              <w:t>Terms</w:t>
            </w:r>
          </w:p>
        </w:tc>
        <w:tc>
          <w:tcPr>
            <w:tcW w:w="7182" w:type="dxa"/>
          </w:tcPr>
          <w:p>
            <w:pPr>
              <w:widowControl w:val="0"/>
              <w:spacing w:after="0" w:line="240" w:lineRule="auto"/>
              <w:ind w:left="6"/>
              <w:jc w:val="both"/>
              <w:rPr>
                <w:rStyle w:val="43"/>
                <w:rFonts w:ascii="Times New Roman" w:hAnsi="Times New Roman" w:eastAsia="Times New Roman" w:cs="Times New Roman"/>
                <w:bCs/>
                <w:color w:val="000000"/>
                <w:sz w:val="20"/>
                <w:szCs w:val="20"/>
              </w:rPr>
            </w:pPr>
            <w:r>
              <w:rPr>
                <w:rStyle w:val="43"/>
                <w:rFonts w:ascii="Times New Roman" w:hAnsi="Times New Roman" w:eastAsia="Times New Roman" w:cs="Times New Roman"/>
                <w:bCs/>
                <w:color w:val="000000"/>
                <w:sz w:val="20"/>
                <w:szCs w:val="20"/>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N</w:t>
            </w:r>
            <w:r>
              <w:rPr>
                <w:rStyle w:val="43"/>
                <w:rFonts w:ascii="Times New Roman" w:hAnsi="Times New Roman" w:eastAsia="Times New Roman" w:cs="Times New Roman"/>
                <w:b w:val="0"/>
                <w:bCs/>
                <w:color w:val="000000"/>
                <w:sz w:val="20"/>
                <w:szCs w:val="20"/>
              </w:rPr>
              <w:t>umpy</w:t>
            </w:r>
            <w:r>
              <w:rPr>
                <w:rStyle w:val="43"/>
                <w:rFonts w:ascii="Times New Roman" w:hAnsi="Times New Roman" w:eastAsia="Times New Roman" w:cs="Times New Roman"/>
                <w:color w:val="000000"/>
                <w:sz w:val="20"/>
                <w:szCs w:val="20"/>
              </w:rPr>
              <w:t xml:space="preserve"> </w:t>
            </w:r>
          </w:p>
        </w:tc>
        <w:tc>
          <w:tcPr>
            <w:tcW w:w="7182"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An Open First, I can’t library, that’s used in almost every field of Computer science and engineering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Pandas</w:t>
            </w:r>
          </w:p>
        </w:tc>
        <w:tc>
          <w:tcPr>
            <w:tcW w:w="7182"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A python Library used for working with data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Decision tree</w:t>
            </w:r>
          </w:p>
        </w:tc>
        <w:tc>
          <w:tcPr>
            <w:tcW w:w="7182"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A type of supervised machine learning used to categorize or make predictions based on how a previous set of questions were answered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Sklearn</w:t>
            </w:r>
          </w:p>
        </w:tc>
        <w:tc>
          <w:tcPr>
            <w:tcW w:w="7182"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An open-source data analysis, library function and the gold standard for machine learning in python ecosystem.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Matplotlib</w:t>
            </w:r>
          </w:p>
        </w:tc>
        <w:tc>
          <w:tcPr>
            <w:tcW w:w="7182"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Across play the song, database relation and graphical plotting library for python, and it’s numerical extension Numpy</w:t>
            </w:r>
          </w:p>
        </w:tc>
      </w:tr>
    </w:tbl>
    <w:p>
      <w:pPr>
        <w:rPr>
          <w:rFonts w:ascii="Arial" w:hAnsi="Arial" w:eastAsia="Times New Roman" w:cs="Times New Roman"/>
          <w:b/>
          <w:kern w:val="28"/>
          <w:sz w:val="28"/>
          <w:szCs w:val="28"/>
        </w:rPr>
      </w:pPr>
    </w:p>
    <w:p>
      <w:pPr>
        <w:pStyle w:val="2"/>
        <w:pageBreakBefore w:val="0"/>
        <w:widowControl/>
        <w:spacing w:before="0" w:after="0"/>
        <w:rPr>
          <w:sz w:val="30"/>
          <w:szCs w:val="30"/>
        </w:rPr>
      </w:pPr>
      <w:bookmarkStart w:id="12" w:name="_Toc139702813"/>
      <w:r>
        <w:rPr>
          <w:sz w:val="30"/>
          <w:szCs w:val="30"/>
        </w:rPr>
        <w:t>Problem Statement</w:t>
      </w:r>
      <w:bookmarkEnd w:id="12"/>
    </w:p>
    <w:p>
      <w:pPr>
        <w:pStyle w:val="23"/>
        <w:shd w:val="clear" w:color="auto" w:fill="FFFFFF"/>
        <w:spacing w:before="158" w:beforeAutospacing="0" w:after="158" w:afterAutospacing="0"/>
        <w:jc w:val="both"/>
        <w:textAlignment w:val="baseline"/>
        <w:rPr>
          <w:rFonts w:ascii="Arial" w:hAnsi="Arial" w:cs="Arial"/>
          <w:sz w:val="21"/>
          <w:szCs w:val="21"/>
        </w:rPr>
      </w:pPr>
      <w:r>
        <w:rPr>
          <w:rFonts w:ascii="Arial" w:hAnsi="Arial" w:cs="Arial"/>
          <w:sz w:val="30"/>
          <w:szCs w:val="30"/>
        </w:rPr>
        <w:tab/>
      </w:r>
      <w:r>
        <w:rPr>
          <w:rFonts w:ascii="Arial" w:hAnsi="Arial" w:cs="Arial"/>
          <w:sz w:val="30"/>
          <w:szCs w:val="30"/>
        </w:rPr>
        <w:tab/>
      </w:r>
      <w:r>
        <w:rPr>
          <w:rFonts w:ascii="Arial" w:hAnsi="Arial" w:cs="Arial"/>
          <w:sz w:val="21"/>
          <w:szCs w:val="21"/>
        </w:rPr>
        <w:t>The government wants to transform a city into a smart city. The vision is to convert it into a digital and intelligent city to improve the efficiency of services for the citizens. One of the problems faced by the government is traffic.</w:t>
      </w:r>
    </w:p>
    <w:p>
      <w:pPr>
        <w:pStyle w:val="23"/>
        <w:shd w:val="clear" w:color="auto" w:fill="FFFFFF"/>
        <w:spacing w:before="158" w:beforeAutospacing="0" w:after="158" w:afterAutospacing="0"/>
        <w:jc w:val="both"/>
        <w:textAlignment w:val="baseline"/>
        <w:rPr>
          <w:rFonts w:ascii="Arial" w:hAnsi="Arial" w:cs="Arial"/>
          <w:sz w:val="21"/>
          <w:szCs w:val="21"/>
        </w:rPr>
      </w:pPr>
    </w:p>
    <w:p>
      <w:pPr>
        <w:pStyle w:val="23"/>
        <w:shd w:val="clear" w:color="auto" w:fill="FFFFFF"/>
        <w:spacing w:before="158" w:beforeAutospacing="0" w:after="158" w:afterAutospacing="0"/>
        <w:jc w:val="both"/>
        <w:textAlignment w:val="baseline"/>
        <w:rPr>
          <w:rFonts w:ascii="Arial" w:hAnsi="Arial" w:cs="Arial"/>
          <w:sz w:val="21"/>
          <w:szCs w:val="21"/>
        </w:rPr>
      </w:pPr>
      <w:r>
        <w:rPr>
          <w:rFonts w:ascii="Arial" w:hAnsi="Arial" w:cs="Arial"/>
          <w:sz w:val="21"/>
          <w:szCs w:val="21"/>
        </w:rPr>
        <w:tab/>
      </w:r>
      <w:r>
        <w:rPr>
          <w:rFonts w:ascii="Arial" w:hAnsi="Arial" w:cs="Arial"/>
          <w:sz w:val="21"/>
          <w:szCs w:val="21"/>
        </w:rPr>
        <w:tab/>
      </w:r>
      <w:r>
        <w:rPr>
          <w:rFonts w:ascii="Arial" w:hAnsi="Arial" w:cs="Arial"/>
          <w:sz w:val="21"/>
          <w:szCs w:val="21"/>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consider for your forecasting.</w:t>
      </w:r>
    </w:p>
    <w:p>
      <w:pPr>
        <w:pStyle w:val="23"/>
        <w:shd w:val="clear" w:color="auto" w:fill="FFFFFF"/>
        <w:spacing w:before="158" w:beforeAutospacing="0" w:after="158" w:afterAutospacing="0"/>
        <w:jc w:val="both"/>
        <w:textAlignment w:val="baseline"/>
        <w:rPr>
          <w:rFonts w:ascii="Arial" w:hAnsi="Arial" w:cs="Arial"/>
          <w:sz w:val="21"/>
          <w:szCs w:val="21"/>
        </w:rPr>
      </w:pPr>
    </w:p>
    <w:p>
      <w:pPr>
        <w:jc w:val="both"/>
        <w:rPr>
          <w:rFonts w:ascii="Arial" w:hAnsi="Arial" w:cs="Arial"/>
          <w:sz w:val="21"/>
          <w:szCs w:val="21"/>
          <w:lang w:val="en-GB"/>
        </w:rPr>
      </w:pPr>
      <w:r>
        <w:rPr>
          <w:rFonts w:ascii="Arial" w:hAnsi="Arial" w:cs="Arial"/>
          <w:sz w:val="21"/>
          <w:szCs w:val="21"/>
          <w:lang w:val="en-GB"/>
        </w:rPr>
        <w:tab/>
      </w:r>
      <w:r>
        <w:rPr>
          <w:rFonts w:ascii="Arial" w:hAnsi="Arial" w:cs="Arial"/>
          <w:sz w:val="21"/>
          <w:szCs w:val="21"/>
          <w:lang w:val="en-GB"/>
        </w:rPr>
        <w:tab/>
      </w:r>
      <w:r>
        <w:rPr>
          <w:rFonts w:ascii="Arial" w:hAnsi="Arial" w:cs="Arial"/>
          <w:sz w:val="21"/>
          <w:szCs w:val="21"/>
          <w:lang w:val="en-GB"/>
        </w:rPr>
        <w:t>Traffic places a major role in every citizen life, people who are travelling from home to office and through the busiest areas. The strain generated by traffic jams, sleep, and workouts induced by time spent in traffic. Since the motorist cannot see the entire traffic system directly, hence, this traffic system must be anticipated to make the motorist to choose the right path and the subsequent impact on the environment, as well as to implement smart transport system. To overcome this, we are using Concepts like Decision Tree, Pandas, NumPy, Matplotlib, sklearn to predict traffic pattern in a smart city. Analysis results show that increase in the number of junctions of the city can alleviate problem being faced on the road by commuters.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pPr>
        <w:jc w:val="both"/>
      </w:pPr>
    </w:p>
    <w:p>
      <w:pPr>
        <w:tabs>
          <w:tab w:val="left" w:pos="432"/>
        </w:tabs>
        <w:jc w:val="both"/>
        <w:rPr>
          <w:sz w:val="21"/>
          <w:szCs w:val="21"/>
        </w:rPr>
      </w:pPr>
      <w:r>
        <w:tab/>
      </w:r>
      <w:r>
        <w:rPr>
          <w:sz w:val="21"/>
          <w:szCs w:val="21"/>
        </w:rPr>
        <w:t>In big-data-driven traffic flow prediction systems, the robustness of prediction performance depends on accuracy and timeliness. This paper presents a new MapReduce-based nearest neighbor (NN) approach for traffic flow prediction using correlation analysis (TFPC) on a Hadoop platform. We develop a real-time prediction system including two key modules, i.e., offline distributed training (ODT) and online parallel prediction (OPP). Moreover, we build a parallel K - nearest neighbor optimization classifier, which incorporates correlation information among traffic flows into the classification process. Finally, we propose a novel prediction calculation method, combining the current data observed in OPP and the classification results obtained from large-scale historical data in ODT, to generate traffic flow prediction in real time. The empirical study on real-world traffic flow big data using the leave-one-out cross validation method shows that TFPC significantly outperforms four state-of-the-art prediction approaches, i.e., autoregressive integrated moving average, Naïve Bayes, multilayer perceptron neural networks, and NN regression, in terms of accuracy, which can be improved 90.07% in the best case, with an average mean absolute percent error of 5.53%. In addition, it displays excellent speedup, scaleup, and size up.</w:t>
      </w:r>
    </w:p>
    <w:p>
      <w:pPr>
        <w:tabs>
          <w:tab w:val="left" w:pos="432"/>
        </w:tabs>
        <w:jc w:val="both"/>
        <w:rPr>
          <w:sz w:val="21"/>
          <w:szCs w:val="21"/>
        </w:rPr>
      </w:pPr>
      <w:r>
        <w:rPr>
          <w:sz w:val="21"/>
          <w:szCs w:val="21"/>
        </w:rPr>
        <w:t xml:space="preserve">By looking above summary, they used TFPC, ODT, NN concepts which are complex to learn and understand, </w:t>
      </w:r>
    </w:p>
    <w:p>
      <w:pPr>
        <w:tabs>
          <w:tab w:val="left" w:pos="432"/>
        </w:tabs>
        <w:jc w:val="both"/>
        <w:rPr>
          <w:sz w:val="21"/>
          <w:szCs w:val="21"/>
        </w:rPr>
      </w:pPr>
      <w:r>
        <w:rPr>
          <w:sz w:val="21"/>
          <w:szCs w:val="21"/>
        </w:rPr>
        <w:t>Who is simplify this, we are using the very simple concepts like Decision Tree, Pandas, NumPy, Matplotlib, Sklearn. Accordingly, we will be developing a module such that according to the timestamp we will classifies, the number of vehicles passing through the junction point.</w:t>
      </w:r>
    </w:p>
    <w:p/>
    <w:p>
      <w:pPr>
        <w:pStyle w:val="3"/>
      </w:pPr>
      <w:r>
        <w:t>GitHub L</w:t>
      </w:r>
      <w:r>
        <w:rPr>
          <w:rFonts w:hint="default"/>
          <w:lang w:val="en-US"/>
        </w:rPr>
        <w:t>ink:</w:t>
      </w:r>
      <w:bookmarkStart w:id="23" w:name="_GoBack"/>
      <w:bookmarkEnd w:id="23"/>
    </w:p>
    <w:p>
      <w:pPr>
        <w:ind w:firstLine="600" w:firstLineChars="250"/>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"https://github.com/sanjana-333333/upskill-campus" </w:instrText>
      </w:r>
      <w:r>
        <w:rPr>
          <w:rFonts w:ascii="SimSun" w:hAnsi="SimSun" w:eastAsia="SimSun" w:cs="SimSun"/>
          <w:sz w:val="24"/>
          <w:szCs w:val="24"/>
        </w:rPr>
        <w:fldChar w:fldCharType="separate"/>
      </w:r>
      <w:r>
        <w:rPr>
          <w:rStyle w:val="22"/>
          <w:rFonts w:ascii="SimSun" w:hAnsi="SimSun" w:eastAsia="SimSun" w:cs="SimSun"/>
          <w:sz w:val="24"/>
          <w:szCs w:val="24"/>
        </w:rPr>
        <w:t>sanjana-333333/upskill-campus (github.com)</w:t>
      </w:r>
      <w:r>
        <w:rPr>
          <w:rFonts w:ascii="SimSun" w:hAnsi="SimSun" w:eastAsia="SimSun" w:cs="SimSun"/>
          <w:sz w:val="24"/>
          <w:szCs w:val="24"/>
        </w:rPr>
        <w:fldChar w:fldCharType="end"/>
      </w:r>
    </w:p>
    <w:p>
      <w:pPr>
        <w:rPr>
          <w:lang w:val="en-GB"/>
        </w:rPr>
      </w:pPr>
    </w:p>
    <w:p>
      <w:pPr>
        <w:pStyle w:val="3"/>
        <w:numPr>
          <w:ilvl w:val="0"/>
          <w:numId w:val="0"/>
        </w:numPr>
        <w:ind w:left="576"/>
        <w:rPr>
          <w:b w:val="0"/>
        </w:rPr>
      </w:pPr>
      <w:r>
        <w:t xml:space="preserve">Report submission (GitHub link): </w:t>
      </w:r>
      <w:r>
        <w:rPr>
          <w:b w:val="0"/>
        </w:rPr>
        <w:t xml:space="preserve"> </w:t>
      </w:r>
    </w:p>
    <w:p>
      <w:pPr>
        <w:ind w:left="480" w:leftChars="218" w:firstLine="360" w:firstLineChars="150"/>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"https://github.com/sanjana-333333/upskill-campus/blob/main/Fore_casting_traffic_system_k_sanjana_usc_uct.ipynb" </w:instrText>
      </w:r>
      <w:r>
        <w:rPr>
          <w:rFonts w:ascii="SimSun" w:hAnsi="SimSun" w:eastAsia="SimSun" w:cs="SimSun"/>
          <w:sz w:val="24"/>
          <w:szCs w:val="24"/>
        </w:rPr>
        <w:fldChar w:fldCharType="separate"/>
      </w:r>
      <w:r>
        <w:rPr>
          <w:rStyle w:val="22"/>
          <w:rFonts w:ascii="SimSun" w:hAnsi="SimSun" w:eastAsia="SimSun" w:cs="SimSun"/>
          <w:sz w:val="24"/>
          <w:szCs w:val="24"/>
        </w:rPr>
        <w:t>upskill-campus/Fore_casting_traffic_system_k_sanjana_usc_uct.ipynb at main · sanjana-333333/upskill-campus (github.com)</w:t>
      </w:r>
      <w:r>
        <w:rPr>
          <w:rFonts w:ascii="SimSun" w:hAnsi="SimSun" w:eastAsia="SimSun" w:cs="SimSun"/>
          <w:sz w:val="24"/>
          <w:szCs w:val="24"/>
        </w:rPr>
        <w:fldChar w:fldCharType="end"/>
      </w:r>
    </w:p>
    <w:p>
      <w:pPr>
        <w:pStyle w:val="2"/>
        <w:pageBreakBefore w:val="0"/>
        <w:widowControl/>
        <w:spacing w:before="0" w:after="0"/>
      </w:pPr>
      <w:bookmarkStart w:id="14" w:name="_Toc139702815"/>
      <w:r>
        <w:t>Proposed Design/ Model</w:t>
      </w:r>
      <w:bookmarkEnd w:id="14"/>
    </w:p>
    <w:p>
      <w:pPr>
        <w:pStyle w:val="3"/>
      </w:pPr>
      <w:bookmarkStart w:id="15" w:name="_Toc139702816"/>
      <w:r>
        <w:t>High Level Diagram (if applicable)</w:t>
      </w:r>
      <w:bookmarkEnd w:id="15"/>
    </w:p>
    <w:p/>
    <w:p>
      <w:r>
        <w:drawing>
          <wp:inline distT="0" distB="0" distL="0" distR="0">
            <wp:extent cx="6000750" cy="4469765"/>
            <wp:effectExtent l="0" t="0" r="6350" b="635"/>
            <wp:docPr id="1055" name="Picture 2027918813" descr="A graph of red rectangular bars&#10;&#10;Description automatically generated"/>
            <wp:cNvGraphicFramePr/>
            <a:graphic xmlns:a="http://schemas.openxmlformats.org/drawingml/2006/main">
              <a:graphicData uri="http://schemas.openxmlformats.org/drawingml/2006/picture">
                <pic:pic xmlns:pic="http://schemas.openxmlformats.org/drawingml/2006/picture">
                  <pic:nvPicPr>
                    <pic:cNvPr id="1055" name="Picture 2027918813" descr="A graph of red rectangular bars&#10;&#10;Description automatically generated"/>
                    <pic:cNvPicPr/>
                  </pic:nvPicPr>
                  <pic:blipFill>
                    <a:blip r:embed="rId45" cstate="print"/>
                    <a:srcRect/>
                    <a:stretch>
                      <a:fillRect/>
                    </a:stretch>
                  </pic:blipFill>
                  <pic:spPr>
                    <a:xfrm>
                      <a:off x="0" y="0"/>
                      <a:ext cx="6000750" cy="4469765"/>
                    </a:xfrm>
                    <a:prstGeom prst="rect">
                      <a:avLst/>
                    </a:prstGeom>
                  </pic:spPr>
                </pic:pic>
              </a:graphicData>
            </a:graphic>
          </wp:inline>
        </w:drawing>
      </w:r>
    </w:p>
    <w:p/>
    <w:p>
      <w:pPr>
        <w:pStyle w:val="14"/>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p/>
    <w:p>
      <w:pPr>
        <w:pStyle w:val="3"/>
      </w:pPr>
      <w:bookmarkStart w:id="16" w:name="_Toc139702817"/>
      <w:r>
        <w:t>Low Level Diagram (if applicable)</w:t>
      </w:r>
      <w:bookmarkEnd w:id="16"/>
    </w:p>
    <w:p>
      <w:pPr>
        <w:rPr>
          <w:lang w:val="en-GB"/>
        </w:rPr>
      </w:pPr>
      <w:r>
        <w:rPr>
          <w:lang w:val="en-GB"/>
        </w:rPr>
        <w:drawing>
          <wp:inline distT="0" distB="0" distL="0" distR="0">
            <wp:extent cx="6000750" cy="4561205"/>
            <wp:effectExtent l="0" t="0" r="6350" b="0"/>
            <wp:docPr id="1056" name="Picture 1249055100"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56" name="Picture 1249055100" descr="A graph of a graph&#10;&#10;Description automatically generated"/>
                    <pic:cNvPicPr/>
                  </pic:nvPicPr>
                  <pic:blipFill>
                    <a:blip r:embed="rId46" cstate="print"/>
                    <a:srcRect/>
                    <a:stretch>
                      <a:fillRect/>
                    </a:stretch>
                  </pic:blipFill>
                  <pic:spPr>
                    <a:xfrm>
                      <a:off x="0" y="0"/>
                      <a:ext cx="6000750" cy="4561205"/>
                    </a:xfrm>
                    <a:prstGeom prst="rect">
                      <a:avLst/>
                    </a:prstGeom>
                  </pic:spPr>
                </pic:pic>
              </a:graphicData>
            </a:graphic>
          </wp:inline>
        </w:drawing>
      </w:r>
    </w:p>
    <w:p>
      <w:pPr>
        <w:rPr>
          <w:lang w:val="en-GB"/>
        </w:rPr>
      </w:pP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br w:type="page"/>
      </w:r>
    </w:p>
    <w:p>
      <w:pPr>
        <w:pStyle w:val="2"/>
        <w:pageBreakBefore w:val="0"/>
        <w:widowControl/>
        <w:spacing w:before="0" w:after="0"/>
      </w:pPr>
      <w:bookmarkStart w:id="17" w:name="_Toc139702819"/>
      <w:r>
        <w:t>Performance Test</w:t>
      </w:r>
      <w:bookmarkEnd w:id="17"/>
    </w:p>
    <w:p/>
    <w:p>
      <w:r>
        <w:t>This is very important part and defines why this work is meant of Real industries, instead of being just academic project.</w:t>
      </w:r>
    </w:p>
    <w:p>
      <w:r>
        <w:t xml:space="preserve">Here we need to first find the constraints. </w:t>
      </w:r>
    </w:p>
    <w:p>
      <w:r>
        <w:t>How were those constraints taken care in your design?</w:t>
      </w:r>
    </w:p>
    <w:p>
      <w:r>
        <w:t>What were test results around those constraints?</w:t>
      </w:r>
    </w:p>
    <w:p>
      <w:r>
        <w:t>Constraints can be e.g., memory, MIPS (speed, operations per second), accuracy, durability, power consumption etc.</w:t>
      </w:r>
    </w:p>
    <w:p>
      <w:r>
        <w:t>In case you could not test them, but still, you should mention how identified constraints can impact your design, and what are recommendations to handle them.</w:t>
      </w:r>
    </w:p>
    <w:p/>
    <w:p>
      <w:pPr>
        <w:pStyle w:val="3"/>
      </w:pPr>
      <w:bookmarkStart w:id="18" w:name="_Toc139702820"/>
      <w:r>
        <w:t>Test Plan/ Test Cases</w:t>
      </w:r>
      <w:bookmarkEnd w:id="18"/>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'DateTime'</w:t>
      </w:r>
      <w:r>
        <w:rPr>
          <w:rFonts w:ascii="Courier New" w:hAnsi="Courier New" w:eastAsia="Times New Roman" w:cs="Courier New"/>
          <w:color w:val="000000"/>
          <w:sz w:val="21"/>
          <w:szCs w:val="21"/>
          <w:lang w:val="en-IN" w:eastAsia="en-GB"/>
        </w:rPr>
        <w:t>] = pd.to_datetime(train_module[</w:t>
      </w:r>
      <w:r>
        <w:rPr>
          <w:rFonts w:ascii="Courier New" w:hAnsi="Courier New" w:eastAsia="Times New Roman" w:cs="Courier New"/>
          <w:color w:val="008000"/>
          <w:sz w:val="21"/>
          <w:szCs w:val="21"/>
          <w:lang w:val="en-IN" w:eastAsia="en-GB"/>
        </w:rPr>
        <w:t>'DateTime'</w:t>
      </w:r>
      <w:r>
        <w:rPr>
          <w:rFonts w:ascii="Courier New" w:hAnsi="Courier New" w:eastAsia="Times New Roman" w:cs="Courier New"/>
          <w:color w:val="000000"/>
          <w:sz w:val="21"/>
          <w:szCs w:val="21"/>
          <w:lang w:val="en-IN" w:eastAsia="en-GB"/>
        </w:rPr>
        <w:t>])</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'DateTime'</w:t>
      </w:r>
      <w:r>
        <w:rPr>
          <w:rFonts w:ascii="Courier New" w:hAnsi="Courier New" w:eastAsia="Times New Roman" w:cs="Courier New"/>
          <w:color w:val="000000"/>
          <w:sz w:val="21"/>
          <w:szCs w:val="21"/>
          <w:lang w:val="en-IN" w:eastAsia="en-GB"/>
        </w:rPr>
        <w:t>] = pd.to_datetime(test_module[</w:t>
      </w:r>
      <w:r>
        <w:rPr>
          <w:rFonts w:ascii="Courier New" w:hAnsi="Courier New" w:eastAsia="Times New Roman" w:cs="Courier New"/>
          <w:color w:val="008000"/>
          <w:sz w:val="21"/>
          <w:szCs w:val="21"/>
          <w:lang w:val="en-IN" w:eastAsia="en-GB"/>
        </w:rPr>
        <w:t>'DateTime'</w:t>
      </w:r>
      <w:r>
        <w:rPr>
          <w:rFonts w:ascii="Courier New" w:hAnsi="Courier New" w:eastAsia="Times New Roman" w:cs="Courier New"/>
          <w:color w:val="000000"/>
          <w:sz w:val="21"/>
          <w:szCs w:val="21"/>
          <w:lang w:val="en-IN" w:eastAsia="en-GB"/>
        </w:rPr>
        <w:t>])</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test_module.info()</w:t>
      </w:r>
    </w:p>
    <w:p>
      <w:pPr>
        <w:shd w:val="clear" w:color="auto" w:fill="FFFFFF"/>
        <w:spacing w:after="0" w:line="240" w:lineRule="auto"/>
        <w:jc w:val="right"/>
        <w:rPr>
          <w:rFonts w:ascii="Segoe UI" w:hAnsi="Segoe UI" w:eastAsia="Times New Roman" w:cs="Segoe UI"/>
          <w:color w:val="000000"/>
          <w:sz w:val="21"/>
          <w:szCs w:val="21"/>
          <w:lang w:val="en-IN" w:eastAsia="en-GB"/>
        </w:rPr>
      </w:pPr>
      <w:r>
        <w:rPr>
          <w:rFonts w:ascii="Segoe UI" w:hAnsi="Segoe UI" w:eastAsia="Times New Roman" w:cs="Segoe UI"/>
          <w:color w:val="000000"/>
          <w:sz w:val="21"/>
          <w:szCs w:val="21"/>
          <w:lang w:val="en-IN" w:eastAsia="en-GB"/>
        </w:rPr>
        <w:t>In [ ]:</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'Weekday'</w:t>
      </w:r>
      <w:r>
        <w:rPr>
          <w:rFonts w:ascii="Courier New" w:hAnsi="Courier New" w:eastAsia="Times New Roman" w:cs="Courier New"/>
          <w:color w:val="000000"/>
          <w:sz w:val="21"/>
          <w:szCs w:val="21"/>
          <w:lang w:val="en-IN" w:eastAsia="en-GB"/>
        </w:rPr>
        <w:t xml:space="preserve">] = [datetime.weekday(date)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test_module.DateTime]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'Year'</w:t>
      </w:r>
      <w:r>
        <w:rPr>
          <w:rFonts w:ascii="Courier New" w:hAnsi="Courier New" w:eastAsia="Times New Roman" w:cs="Courier New"/>
          <w:color w:val="000000"/>
          <w:sz w:val="21"/>
          <w:szCs w:val="21"/>
          <w:lang w:val="en-IN" w:eastAsia="en-GB"/>
        </w:rPr>
        <w:t xml:space="preserve">] = [date.year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test_module.DateTime]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'Month'</w:t>
      </w:r>
      <w:r>
        <w:rPr>
          <w:rFonts w:ascii="Courier New" w:hAnsi="Courier New" w:eastAsia="Times New Roman" w:cs="Courier New"/>
          <w:color w:val="000000"/>
          <w:sz w:val="21"/>
          <w:szCs w:val="21"/>
          <w:lang w:val="en-IN" w:eastAsia="en-GB"/>
        </w:rPr>
        <w:t xml:space="preserve">] = [date.month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test_module.DateTime]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'Day'</w:t>
      </w:r>
      <w:r>
        <w:rPr>
          <w:rFonts w:ascii="Courier New" w:hAnsi="Courier New" w:eastAsia="Times New Roman" w:cs="Courier New"/>
          <w:color w:val="000000"/>
          <w:sz w:val="21"/>
          <w:szCs w:val="21"/>
          <w:lang w:val="en-IN" w:eastAsia="en-GB"/>
        </w:rPr>
        <w:t xml:space="preserve">] = [date.day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test_module.DateTime]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'Time'</w:t>
      </w:r>
      <w:r>
        <w:rPr>
          <w:rFonts w:ascii="Courier New" w:hAnsi="Courier New" w:eastAsia="Times New Roman" w:cs="Courier New"/>
          <w:color w:val="000000"/>
          <w:sz w:val="21"/>
          <w:szCs w:val="21"/>
          <w:lang w:val="en-IN" w:eastAsia="en-GB"/>
        </w:rPr>
        <w:t>] = [((date.hour*</w:t>
      </w:r>
      <w:r>
        <w:rPr>
          <w:rFonts w:ascii="Courier New" w:hAnsi="Courier New" w:eastAsia="Times New Roman" w:cs="Courier New"/>
          <w:color w:val="AA5D00"/>
          <w:sz w:val="21"/>
          <w:szCs w:val="21"/>
          <w:lang w:val="en-IN" w:eastAsia="en-GB"/>
        </w:rPr>
        <w:t>60</w:t>
      </w:r>
      <w:r>
        <w:rPr>
          <w:rFonts w:ascii="Courier New" w:hAnsi="Courier New" w:eastAsia="Times New Roman" w:cs="Courier New"/>
          <w:color w:val="000000"/>
          <w:sz w:val="21"/>
          <w:szCs w:val="21"/>
          <w:lang w:val="en-IN" w:eastAsia="en-GB"/>
        </w:rPr>
        <w:t>+(date.minute))*</w:t>
      </w:r>
      <w:r>
        <w:rPr>
          <w:rFonts w:ascii="Courier New" w:hAnsi="Courier New" w:eastAsia="Times New Roman" w:cs="Courier New"/>
          <w:color w:val="AA5D00"/>
          <w:sz w:val="21"/>
          <w:szCs w:val="21"/>
          <w:lang w:val="en-IN" w:eastAsia="en-GB"/>
        </w:rPr>
        <w:t>60</w:t>
      </w:r>
      <w:r>
        <w:rPr>
          <w:rFonts w:ascii="Courier New" w:hAnsi="Courier New" w:eastAsia="Times New Roman" w:cs="Courier New"/>
          <w:color w:val="000000"/>
          <w:sz w:val="21"/>
          <w:szCs w:val="21"/>
          <w:lang w:val="en-IN" w:eastAsia="en-GB"/>
        </w:rPr>
        <w:t xml:space="preserve">)+date.second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test_module.DateTime]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'Week'</w:t>
      </w:r>
      <w:r>
        <w:rPr>
          <w:rFonts w:ascii="Courier New" w:hAnsi="Courier New" w:eastAsia="Times New Roman" w:cs="Courier New"/>
          <w:color w:val="000000"/>
          <w:sz w:val="21"/>
          <w:szCs w:val="21"/>
          <w:lang w:val="en-IN" w:eastAsia="en-GB"/>
        </w:rPr>
        <w:t xml:space="preserve">] = [date.week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test_module.DateTime]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test_module[</w:t>
      </w:r>
      <w:r>
        <w:rPr>
          <w:rFonts w:ascii="Courier New" w:hAnsi="Courier New" w:eastAsia="Times New Roman" w:cs="Courier New"/>
          <w:color w:val="008000"/>
          <w:sz w:val="21"/>
          <w:szCs w:val="21"/>
          <w:lang w:val="en-IN" w:eastAsia="en-GB"/>
        </w:rPr>
        <w:t>'Quarter'</w:t>
      </w:r>
      <w:r>
        <w:rPr>
          <w:rFonts w:ascii="Courier New" w:hAnsi="Courier New" w:eastAsia="Times New Roman" w:cs="Courier New"/>
          <w:color w:val="000000"/>
          <w:sz w:val="21"/>
          <w:szCs w:val="21"/>
          <w:lang w:val="en-IN" w:eastAsia="en-GB"/>
        </w:rPr>
        <w:t xml:space="preserve">] = [date.quarter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test_module.DateTime]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i/>
          <w:iCs/>
          <w:color w:val="408080"/>
          <w:sz w:val="21"/>
          <w:szCs w:val="21"/>
          <w:lang w:val="en-IN" w:eastAsia="en-GB"/>
        </w:rPr>
        <w:t># Creating features from DateTime for test data</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'Weekday'</w:t>
      </w:r>
      <w:r>
        <w:rPr>
          <w:rFonts w:ascii="Courier New" w:hAnsi="Courier New" w:eastAsia="Times New Roman" w:cs="Courier New"/>
          <w:color w:val="000000"/>
          <w:sz w:val="21"/>
          <w:szCs w:val="21"/>
          <w:lang w:val="en-IN" w:eastAsia="en-GB"/>
        </w:rPr>
        <w:t xml:space="preserve">] = [datetime.weekday(date)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train_module.DateTime]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'Year'</w:t>
      </w:r>
      <w:r>
        <w:rPr>
          <w:rFonts w:ascii="Courier New" w:hAnsi="Courier New" w:eastAsia="Times New Roman" w:cs="Courier New"/>
          <w:color w:val="000000"/>
          <w:sz w:val="21"/>
          <w:szCs w:val="21"/>
          <w:lang w:val="en-IN" w:eastAsia="en-GB"/>
        </w:rPr>
        <w:t xml:space="preserve">] = [date.year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train_module.DateTime]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'Month'</w:t>
      </w:r>
      <w:r>
        <w:rPr>
          <w:rFonts w:ascii="Courier New" w:hAnsi="Courier New" w:eastAsia="Times New Roman" w:cs="Courier New"/>
          <w:color w:val="000000"/>
          <w:sz w:val="21"/>
          <w:szCs w:val="21"/>
          <w:lang w:val="en-IN" w:eastAsia="en-GB"/>
        </w:rPr>
        <w:t xml:space="preserve">] = [date.month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train_module.DateTime]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'Day'</w:t>
      </w:r>
      <w:r>
        <w:rPr>
          <w:rFonts w:ascii="Courier New" w:hAnsi="Courier New" w:eastAsia="Times New Roman" w:cs="Courier New"/>
          <w:color w:val="000000"/>
          <w:sz w:val="21"/>
          <w:szCs w:val="21"/>
          <w:lang w:val="en-IN" w:eastAsia="en-GB"/>
        </w:rPr>
        <w:t xml:space="preserve">] = [date.day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train_module.DateTime]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'Time'</w:t>
      </w:r>
      <w:r>
        <w:rPr>
          <w:rFonts w:ascii="Courier New" w:hAnsi="Courier New" w:eastAsia="Times New Roman" w:cs="Courier New"/>
          <w:color w:val="000000"/>
          <w:sz w:val="21"/>
          <w:szCs w:val="21"/>
          <w:lang w:val="en-IN" w:eastAsia="en-GB"/>
        </w:rPr>
        <w:t>] = [((date.hour*</w:t>
      </w:r>
      <w:r>
        <w:rPr>
          <w:rFonts w:ascii="Courier New" w:hAnsi="Courier New" w:eastAsia="Times New Roman" w:cs="Courier New"/>
          <w:color w:val="AA5D00"/>
          <w:sz w:val="21"/>
          <w:szCs w:val="21"/>
          <w:lang w:val="en-IN" w:eastAsia="en-GB"/>
        </w:rPr>
        <w:t>60</w:t>
      </w:r>
      <w:r>
        <w:rPr>
          <w:rFonts w:ascii="Courier New" w:hAnsi="Courier New" w:eastAsia="Times New Roman" w:cs="Courier New"/>
          <w:color w:val="000000"/>
          <w:sz w:val="21"/>
          <w:szCs w:val="21"/>
          <w:lang w:val="en-IN" w:eastAsia="en-GB"/>
        </w:rPr>
        <w:t>+(date.minute))*</w:t>
      </w:r>
      <w:r>
        <w:rPr>
          <w:rFonts w:ascii="Courier New" w:hAnsi="Courier New" w:eastAsia="Times New Roman" w:cs="Courier New"/>
          <w:color w:val="AA5D00"/>
          <w:sz w:val="21"/>
          <w:szCs w:val="21"/>
          <w:lang w:val="en-IN" w:eastAsia="en-GB"/>
        </w:rPr>
        <w:t>60</w:t>
      </w:r>
      <w:r>
        <w:rPr>
          <w:rFonts w:ascii="Courier New" w:hAnsi="Courier New" w:eastAsia="Times New Roman" w:cs="Courier New"/>
          <w:color w:val="000000"/>
          <w:sz w:val="21"/>
          <w:szCs w:val="21"/>
          <w:lang w:val="en-IN" w:eastAsia="en-GB"/>
        </w:rPr>
        <w:t xml:space="preserve">)+date.second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train_module.DateTime]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'Week'</w:t>
      </w:r>
      <w:r>
        <w:rPr>
          <w:rFonts w:ascii="Courier New" w:hAnsi="Courier New" w:eastAsia="Times New Roman" w:cs="Courier New"/>
          <w:color w:val="000000"/>
          <w:sz w:val="21"/>
          <w:szCs w:val="21"/>
          <w:lang w:val="en-IN" w:eastAsia="en-GB"/>
        </w:rPr>
        <w:t xml:space="preserve">] = [date.week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train_module.DateTime]</w:t>
      </w:r>
    </w:p>
    <w:p>
      <w:pPr>
        <w:spacing w:after="0" w:line="240" w:lineRule="auto"/>
        <w:rPr>
          <w:rFonts w:ascii="Courier New" w:hAnsi="Courier New" w:eastAsia="Times New Roman" w:cs="Courier New"/>
          <w:color w:val="000000"/>
          <w:sz w:val="21"/>
          <w:szCs w:val="21"/>
          <w:lang w:val="en-IN" w:eastAsia="en-GB"/>
        </w:rPr>
      </w:pPr>
      <w:r>
        <w:rPr>
          <w:rFonts w:ascii="Courier New" w:hAnsi="Courier New" w:eastAsia="Times New Roman" w:cs="Courier New"/>
          <w:color w:val="000000"/>
          <w:sz w:val="21"/>
          <w:szCs w:val="21"/>
          <w:lang w:val="en-IN" w:eastAsia="en-GB"/>
        </w:rPr>
        <w:t>train_module[</w:t>
      </w:r>
      <w:r>
        <w:rPr>
          <w:rFonts w:ascii="Courier New" w:hAnsi="Courier New" w:eastAsia="Times New Roman" w:cs="Courier New"/>
          <w:color w:val="008000"/>
          <w:sz w:val="21"/>
          <w:szCs w:val="21"/>
          <w:lang w:val="en-IN" w:eastAsia="en-GB"/>
        </w:rPr>
        <w:t>'Quarter'</w:t>
      </w:r>
      <w:r>
        <w:rPr>
          <w:rFonts w:ascii="Courier New" w:hAnsi="Courier New" w:eastAsia="Times New Roman" w:cs="Courier New"/>
          <w:color w:val="000000"/>
          <w:sz w:val="21"/>
          <w:szCs w:val="21"/>
          <w:lang w:val="en-IN" w:eastAsia="en-GB"/>
        </w:rPr>
        <w:t xml:space="preserve">] = [date.quarter </w:t>
      </w:r>
      <w:r>
        <w:rPr>
          <w:rFonts w:ascii="Courier New" w:hAnsi="Courier New" w:eastAsia="Times New Roman" w:cs="Courier New"/>
          <w:color w:val="7928A1"/>
          <w:sz w:val="21"/>
          <w:szCs w:val="21"/>
          <w:lang w:val="en-IN" w:eastAsia="en-GB"/>
        </w:rPr>
        <w:t>for</w:t>
      </w:r>
      <w:r>
        <w:rPr>
          <w:rFonts w:ascii="Courier New" w:hAnsi="Courier New" w:eastAsia="Times New Roman" w:cs="Courier New"/>
          <w:color w:val="000000"/>
          <w:sz w:val="21"/>
          <w:szCs w:val="21"/>
          <w:lang w:val="en-IN" w:eastAsia="en-GB"/>
        </w:rPr>
        <w:t xml:space="preserve"> date </w:t>
      </w:r>
      <w:r>
        <w:rPr>
          <w:rFonts w:ascii="Courier New" w:hAnsi="Courier New" w:eastAsia="Times New Roman" w:cs="Courier New"/>
          <w:color w:val="7928A1"/>
          <w:sz w:val="21"/>
          <w:szCs w:val="21"/>
          <w:lang w:val="en-IN" w:eastAsia="en-GB"/>
        </w:rPr>
        <w:t>in</w:t>
      </w:r>
      <w:r>
        <w:rPr>
          <w:rFonts w:ascii="Courier New" w:hAnsi="Courier New" w:eastAsia="Times New Roman" w:cs="Courier New"/>
          <w:color w:val="000000"/>
          <w:sz w:val="21"/>
          <w:szCs w:val="21"/>
          <w:lang w:val="en-IN" w:eastAsia="en-GB"/>
        </w:rPr>
        <w:t xml:space="preserve"> train_module.DateTime]</w:t>
      </w:r>
    </w:p>
    <w:p>
      <w:pPr>
        <w:spacing w:after="0" w:line="240" w:lineRule="auto"/>
        <w:rPr>
          <w:rFonts w:ascii="Times New Roman" w:hAnsi="Times New Roman" w:eastAsia="Times New Roman" w:cs="Times New Roman"/>
          <w:sz w:val="24"/>
          <w:szCs w:val="24"/>
          <w:lang w:val="en-IN" w:eastAsia="en-GB"/>
        </w:rPr>
      </w:pPr>
    </w:p>
    <w:p>
      <w:pPr>
        <w:rPr>
          <w:lang w:val="en-GB"/>
        </w:rPr>
      </w:pPr>
    </w:p>
    <w:p>
      <w:pPr>
        <w:pStyle w:val="3"/>
      </w:pPr>
      <w:bookmarkStart w:id="19" w:name="_Toc139702821"/>
      <w:r>
        <w:t>Test Procedure</w:t>
      </w:r>
      <w:bookmarkEnd w:id="19"/>
    </w:p>
    <w:p>
      <w:pPr>
        <w:pStyle w:val="46"/>
        <w:numPr>
          <w:ilvl w:val="0"/>
          <w:numId w:val="6"/>
        </w:numPr>
        <w:rPr>
          <w:lang w:val="en-GB"/>
        </w:rPr>
      </w:pPr>
      <w:r>
        <w:rPr>
          <w:lang w:val="en-GB"/>
        </w:rPr>
        <w:t>Here, we are planning to work with the predefined libraries found in the python such as the NumPy, pandas and matplotlib using the google Colab.</w:t>
      </w:r>
    </w:p>
    <w:p>
      <w:pPr>
        <w:pStyle w:val="46"/>
        <w:numPr>
          <w:ilvl w:val="0"/>
          <w:numId w:val="6"/>
        </w:numPr>
        <w:rPr>
          <w:lang w:val="en-GB"/>
        </w:rPr>
      </w:pPr>
      <w:r>
        <w:rPr>
          <w:lang w:val="en-GB"/>
        </w:rPr>
        <w:t>Simply import the required packages to work with them.</w:t>
      </w:r>
    </w:p>
    <w:p>
      <w:pPr>
        <w:pStyle w:val="46"/>
        <w:numPr>
          <w:ilvl w:val="0"/>
          <w:numId w:val="6"/>
        </w:numPr>
        <w:rPr>
          <w:lang w:val="en-GB"/>
        </w:rPr>
      </w:pPr>
      <w:r>
        <w:rPr>
          <w:lang w:val="en-GB"/>
        </w:rPr>
        <w:t>Create a user defined function that will calculate the unique time from the given data set.</w:t>
      </w:r>
    </w:p>
    <w:p>
      <w:pPr>
        <w:pStyle w:val="46"/>
        <w:numPr>
          <w:ilvl w:val="0"/>
          <w:numId w:val="6"/>
        </w:numPr>
        <w:rPr>
          <w:lang w:val="en-GB"/>
        </w:rPr>
      </w:pPr>
      <w:r>
        <w:rPr>
          <w:lang w:val="en-GB"/>
        </w:rPr>
        <w:t>Here we are using DecisionTreeClassifier which is available in sklearn modules, so import them.</w:t>
      </w:r>
    </w:p>
    <w:p>
      <w:pPr>
        <w:pStyle w:val="46"/>
        <w:numPr>
          <w:ilvl w:val="0"/>
          <w:numId w:val="6"/>
        </w:numPr>
        <w:rPr>
          <w:lang w:val="en-GB"/>
        </w:rPr>
      </w:pPr>
      <w:r>
        <w:rPr>
          <w:lang w:val="en-GB"/>
        </w:rPr>
        <w:t>Read the given Data set initially and create the train and test modules to compare the outcomes which we got later.</w:t>
      </w:r>
    </w:p>
    <w:p>
      <w:pPr>
        <w:pStyle w:val="46"/>
        <w:numPr>
          <w:ilvl w:val="0"/>
          <w:numId w:val="6"/>
        </w:numPr>
        <w:rPr>
          <w:lang w:val="en-GB"/>
        </w:rPr>
      </w:pPr>
      <w:r>
        <w:rPr>
          <w:lang w:val="en-GB"/>
        </w:rPr>
        <w:t xml:space="preserve">We’ll be having Test and Train Case </w:t>
      </w:r>
    </w:p>
    <w:p>
      <w:pPr>
        <w:pStyle w:val="46"/>
        <w:numPr>
          <w:ilvl w:val="0"/>
          <w:numId w:val="6"/>
        </w:numPr>
        <w:rPr>
          <w:lang w:val="en-GB"/>
        </w:rPr>
      </w:pPr>
      <w:r>
        <w:rPr>
          <w:lang w:val="en-GB"/>
        </w:rPr>
        <w:t>Such that everything will be in descending order (Timestamps)</w:t>
      </w:r>
    </w:p>
    <w:p>
      <w:pPr>
        <w:pStyle w:val="46"/>
        <w:numPr>
          <w:ilvl w:val="0"/>
          <w:numId w:val="6"/>
        </w:numPr>
        <w:rPr>
          <w:lang w:val="en-GB"/>
        </w:rPr>
      </w:pPr>
      <w:r>
        <w:rPr>
          <w:lang w:val="en-GB"/>
        </w:rPr>
        <w:t>Accordingly, time stamp scenario will be arranged in a way highest vehicle count will be in first row and the lowest will be at the end.</w:t>
      </w:r>
    </w:p>
    <w:p>
      <w:pPr>
        <w:pStyle w:val="3"/>
        <w:numPr>
          <w:ilvl w:val="0"/>
          <w:numId w:val="0"/>
        </w:numPr>
        <w:ind w:left="576"/>
      </w:pPr>
      <w:bookmarkStart w:id="20" w:name="_Toc139702822"/>
      <w:r>
        <w:t>6.3 Performance Outcome</w:t>
      </w:r>
      <w:bookmarkEnd w:id="20"/>
    </w:p>
    <w:p>
      <w:pPr>
        <w:pStyle w:val="46"/>
        <w:rPr>
          <w:lang w:val="en-GB"/>
        </w:rPr>
      </w:pPr>
      <w:r>
        <w:rPr>
          <w:lang w:val="en-GB"/>
        </w:rPr>
        <w:drawing>
          <wp:inline distT="0" distB="0" distL="0" distR="0">
            <wp:extent cx="3634105" cy="3801110"/>
            <wp:effectExtent l="0" t="0" r="0" b="0"/>
            <wp:docPr id="1057" name="Picture 1034525826"/>
            <wp:cNvGraphicFramePr/>
            <a:graphic xmlns:a="http://schemas.openxmlformats.org/drawingml/2006/main">
              <a:graphicData uri="http://schemas.openxmlformats.org/drawingml/2006/picture">
                <pic:pic xmlns:pic="http://schemas.openxmlformats.org/drawingml/2006/picture">
                  <pic:nvPicPr>
                    <pic:cNvPr id="1057" name="Picture 1034525826"/>
                    <pic:cNvPicPr/>
                  </pic:nvPicPr>
                  <pic:blipFill>
                    <a:blip r:embed="rId47" cstate="print"/>
                    <a:srcRect/>
                    <a:stretch>
                      <a:fillRect/>
                    </a:stretch>
                  </pic:blipFill>
                  <pic:spPr>
                    <a:xfrm>
                      <a:off x="0" y="0"/>
                      <a:ext cx="3634575" cy="3801497"/>
                    </a:xfrm>
                    <a:prstGeom prst="rect">
                      <a:avLst/>
                    </a:prstGeom>
                  </pic:spPr>
                </pic:pic>
              </a:graphicData>
            </a:graphic>
          </wp:inline>
        </w:drawing>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21" w:name="_Toc139702823"/>
      <w:r>
        <w:t>My learnings</w:t>
      </w:r>
      <w:bookmarkEnd w:id="21"/>
    </w:p>
    <w:p/>
    <w:p>
      <w:pPr>
        <w:jc w:val="both"/>
      </w:pPr>
      <w:r>
        <w:tab/>
      </w:r>
      <w:r>
        <w:tab/>
      </w:r>
      <w:r>
        <w:t>UpSkill campus is the first organization that provided me a free internship. I took the course data science and machine learning where I learned many library functions, implementation of data and data handling, how to access the CSV data files into my machine learning model. I done a project on Forecasting of smart city traffic systems provided by Upskill, this helped me a lot to know about the data, cleaning the data, implementation of various concepts like this is NumPy, pandas, Matplotlib, decision tree, Sklearn. By these concepts and with this project I developed my self-confidence, and I can deal much more projects. The credit is completely for UpSkill Campus. Thanks for providing this internship. I hope in future we continue.</w:t>
      </w:r>
    </w:p>
    <w:p>
      <w:pPr>
        <w:rPr>
          <w:rFonts w:ascii="Arial" w:hAnsi="Arial" w:eastAsia="Times New Roman" w:cs="Times New Roman"/>
          <w:b/>
          <w:kern w:val="28"/>
          <w:sz w:val="28"/>
          <w:szCs w:val="28"/>
        </w:rPr>
      </w:pPr>
    </w:p>
    <w:p>
      <w:pPr>
        <w:pStyle w:val="2"/>
        <w:pageBreakBefore w:val="0"/>
        <w:widowControl/>
        <w:spacing w:before="0" w:after="0"/>
      </w:pPr>
      <w:bookmarkStart w:id="22" w:name="_Toc139702824"/>
      <w:r>
        <w:t>Future work scope</w:t>
      </w:r>
      <w:bookmarkEnd w:id="22"/>
    </w:p>
    <w:p/>
    <w:p>
      <w:pPr>
        <w:shd w:val="clear" w:color="auto" w:fill="FFFFFF"/>
        <w:spacing w:before="100" w:beforeAutospacing="1" w:after="100" w:afterAutospacing="1" w:line="240" w:lineRule="auto"/>
        <w:rPr>
          <w:rFonts w:ascii="Open Sans" w:hAnsi="Open Sans" w:eastAsia="Times New Roman" w:cs="Open Sans"/>
          <w:color w:val="6B7C93"/>
          <w:sz w:val="24"/>
          <w:szCs w:val="24"/>
          <w:lang w:val="en-IN" w:eastAsia="en-GB"/>
        </w:rPr>
      </w:pPr>
      <w:r>
        <w:rPr>
          <w:rFonts w:ascii="Open Sans" w:hAnsi="Open Sans" w:eastAsia="Times New Roman" w:cs="Open Sans"/>
          <w:color w:val="6B7C93"/>
          <w:sz w:val="24"/>
          <w:szCs w:val="24"/>
          <w:lang w:val="en-IN" w:eastAsia="en-GB"/>
        </w:rPr>
        <w:t>The world is rapidly becoming more interconnected and technology-driven, and cities are no exception. Smart cities are emerging as a result, utilizing the power of artificial intelligence (AI) and other advanced technologies to improve the quality of life for their citizens. Smart traffic management systems are a key component of this new urban landscape, allowing cities to manage traffic flow and reduce congestion.</w:t>
      </w:r>
    </w:p>
    <w:p>
      <w:pPr>
        <w:shd w:val="clear" w:color="auto" w:fill="FFFFFF"/>
        <w:spacing w:before="100" w:beforeAutospacing="1" w:after="100" w:afterAutospacing="1" w:line="240" w:lineRule="auto"/>
        <w:rPr>
          <w:rFonts w:ascii="Open Sans" w:hAnsi="Open Sans" w:eastAsia="Times New Roman" w:cs="Open Sans"/>
          <w:color w:val="6B7C93"/>
          <w:sz w:val="24"/>
          <w:szCs w:val="24"/>
          <w:lang w:val="en-IN" w:eastAsia="en-GB"/>
        </w:rPr>
      </w:pPr>
      <w:r>
        <w:rPr>
          <w:rFonts w:ascii="Open Sans" w:hAnsi="Open Sans" w:eastAsia="Times New Roman" w:cs="Open Sans"/>
          <w:color w:val="6B7C93"/>
          <w:sz w:val="24"/>
          <w:szCs w:val="24"/>
          <w:lang w:val="en-IN" w:eastAsia="en-GB"/>
        </w:rPr>
        <w:t>Smart traffic management systems use AI to analyze data from sensors and cameras to detect patterns in traffic flow. This data is then used to optimize traffic signals, route traffic away from congested areas, and even adjust speed limits to improve safety. The result is a more efficient and safe flow of traffic, reducing the time and fuel wasted in traffic jams.</w:t>
      </w:r>
    </w:p>
    <w:p>
      <w:pPr>
        <w:shd w:val="clear" w:color="auto" w:fill="FFFFFF"/>
        <w:spacing w:before="100" w:beforeAutospacing="1" w:after="100" w:afterAutospacing="1" w:line="240" w:lineRule="auto"/>
        <w:rPr>
          <w:rFonts w:ascii="Open Sans" w:hAnsi="Open Sans" w:eastAsia="Times New Roman" w:cs="Open Sans"/>
          <w:color w:val="6B7C93"/>
          <w:sz w:val="24"/>
          <w:szCs w:val="24"/>
          <w:lang w:val="en-IN" w:eastAsia="en-GB"/>
        </w:rPr>
      </w:pPr>
      <w:r>
        <w:rPr>
          <w:rFonts w:ascii="Open Sans" w:hAnsi="Open Sans" w:cs="Open Sans"/>
          <w:color w:val="6B7C93"/>
        </w:rPr>
        <w:t>Smart traffic management systems also have the potential to reduce air pollution and improve public health. By optimizing traffic flow, these systems can reduce the amount of time cars spend idling in traffic, which in turn reduces emissions. Additionally, the data collected by these systems can be used to identify areas of high pollution and inform city planners of the need for improved public transportation or other measures to reduce emissions.</w:t>
      </w:r>
    </w:p>
    <w:p>
      <w:pPr>
        <w:pStyle w:val="23"/>
        <w:shd w:val="clear" w:color="auto" w:fill="FFFFFF"/>
        <w:rPr>
          <w:rFonts w:ascii="Open Sans" w:hAnsi="Open Sans" w:cs="Open Sans"/>
          <w:color w:val="6B7C93"/>
          <w:shd w:val="clear" w:color="auto" w:fill="FFFFFF"/>
        </w:rPr>
      </w:pPr>
      <w:r>
        <w:rPr>
          <w:rFonts w:ascii="Open Sans" w:hAnsi="Open Sans" w:cs="Open Sans"/>
          <w:color w:val="6B7C93"/>
          <w:shd w:val="clear" w:color="auto" w:fill="FFFFFF"/>
        </w:rPr>
        <w:t>Finally, smart traffic management systems can also improve public safety. By providing real-time information on traffic conditions, these systems can alert drivers to dangerous situations, such as accidents or bad weather. This can help reduce the number of accidents and improve the safety of drivers and pedestrians alike.</w:t>
      </w:r>
    </w:p>
    <w:p>
      <w:pPr>
        <w:pStyle w:val="23"/>
        <w:shd w:val="clear" w:color="auto" w:fill="FFFFFF"/>
        <w:rPr>
          <w:rFonts w:ascii="Open Sans" w:hAnsi="Open Sans" w:cs="Open Sans"/>
          <w:color w:val="6B7C93"/>
        </w:rPr>
      </w:pPr>
      <w:r>
        <w:rPr>
          <w:rFonts w:ascii="Open Sans" w:hAnsi="Open Sans" w:cs="Open Sans"/>
          <w:color w:val="6B7C93"/>
          <w:shd w:val="clear" w:color="auto" w:fill="FFFFFF"/>
        </w:rPr>
        <w:t>Smart city AI and smart traffic management systems are quickly becoming an essential part of urban life. By improving traffic flow, reducing air pollution, and improving public safety, these systems are helping to make cities more livable and efficient. As the technology continues to develop, cities will be able to reap even more benefits from these systems.</w:t>
      </w:r>
    </w:p>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S Mincho">
    <w:altName w:val="Yu Gothic UI"/>
    <w:panose1 w:val="02020609040002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4D"/>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Open Sans">
    <w:altName w:val="Times New Roman"/>
    <w:panose1 w:val="020B0606030005020204"/>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0" distR="0" simplePos="0" relativeHeight="251659264" behindDoc="0" locked="0" layoutInCell="1" allowOverlap="1">
              <wp:simplePos x="0" y="0"/>
              <wp:positionH relativeFrom="column">
                <wp:posOffset>175260</wp:posOffset>
              </wp:positionH>
              <wp:positionV relativeFrom="paragraph">
                <wp:posOffset>71120</wp:posOffset>
              </wp:positionV>
              <wp:extent cx="6012815" cy="14605"/>
              <wp:effectExtent l="0" t="0" r="6985" b="10795"/>
              <wp:wrapNone/>
              <wp:docPr id="4100" name="Straight Connector 593758895"/>
              <wp:cNvGraphicFramePr/>
              <a:graphic xmlns:a="http://schemas.openxmlformats.org/drawingml/2006/main">
                <a:graphicData uri="http://schemas.microsoft.com/office/word/2010/wordprocessingShape">
                  <wps:wsp>
                    <wps:cNvCnPr/>
                    <wps:spPr>
                      <a:xfrm flipV="1">
                        <a:off x="0" y="0"/>
                        <a:ext cx="6012815" cy="14605"/>
                      </a:xfrm>
                      <a:prstGeom prst="line">
                        <a:avLst/>
                      </a:prstGeom>
                      <a:ln w="9525" cap="flat" cmpd="sng">
                        <a:solidFill>
                          <a:srgbClr val="000000"/>
                        </a:solidFill>
                        <a:prstDash val="solid"/>
                        <a:round/>
                      </a:ln>
                    </wps:spPr>
                    <wps:bodyPr/>
                  </wps:wsp>
                </a:graphicData>
              </a:graphic>
            </wp:anchor>
          </w:drawing>
        </mc:Choice>
        <mc:Fallback>
          <w:pict>
            <v:line id="Straight Connector 593758895" o:spid="_x0000_s1026" o:spt="20" style="position:absolute;left:0pt;flip:y;margin-left:13.8pt;margin-top:5.6pt;height:1.15pt;width:473.45pt;z-index:251659264;mso-width-relative:page;mso-height-relative:page;" filled="f" stroked="t" coordsize="21600,21600" o:gfxdata="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CsduO1gAAAAgBAAAPAAAAAAAAAAEAIAAA&#10;ACIAAABkcnMvZG93bnJldi54bWxQSwECFAAUAAAACACHTuJAAK1lnNUBAACqAwAADgAAAAAAAAAB&#10;ACAAAAAlAQAAZHJzL2Uyb0RvYy54bWxQSwUGAAAAAAYABgBZAQAAbAUAAAAA&#10;">
              <v:fill on="f" focussize="0,0"/>
              <v:stroke color="#000000" joinstyle="round"/>
              <v:imagedata o:title=""/>
              <o:lock v:ext="edit" aspectratio="f"/>
            </v:line>
          </w:pict>
        </mc:Fallback>
      </mc:AlternateContent>
    </w:r>
  </w:p>
  <w:p>
    <w:pPr>
      <w:pStyle w:val="19"/>
      <w:jc w:val="right"/>
    </w:pPr>
    <w:r>
      <w:t xml:space="preserve">Industrial Internship Report                                                     Page </w:t>
    </w:r>
    <w:r>
      <w:fldChar w:fldCharType="begin"/>
    </w:r>
    <w:r>
      <w:instrText xml:space="preserve"> PAGE   \* MERGEFORMAT </w:instrText>
    </w:r>
    <w:r>
      <w:fldChar w:fldCharType="separate"/>
    </w:r>
    <w:r>
      <w:t>12</w:t>
    </w:r>
    <w:r>
      <w:fldChar w:fldCharType="end"/>
    </w:r>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mc:AlternateContent>
        <mc:Choice Requires="wps">
          <w:drawing>
            <wp:anchor distT="0" distB="0" distL="0" distR="0" simplePos="0" relativeHeight="251659264" behindDoc="0" locked="0" layoutInCell="1" allowOverlap="1">
              <wp:simplePos x="0" y="0"/>
              <wp:positionH relativeFrom="column">
                <wp:posOffset>2390140</wp:posOffset>
              </wp:positionH>
              <wp:positionV relativeFrom="paragraph">
                <wp:posOffset>3810</wp:posOffset>
              </wp:positionV>
              <wp:extent cx="1112520" cy="967740"/>
              <wp:effectExtent l="0" t="0" r="5080" b="0"/>
              <wp:wrapNone/>
              <wp:docPr id="4097" name="Text Box 298179504"/>
              <wp:cNvGraphicFramePr/>
              <a:graphic xmlns:a="http://schemas.openxmlformats.org/drawingml/2006/main">
                <a:graphicData uri="http://schemas.microsoft.com/office/word/2010/wordprocessingShape">
                  <wps:wsp>
                    <wps:cNvSpPr/>
                    <wps:spPr>
                      <a:xfrm>
                        <a:off x="0" y="0"/>
                        <a:ext cx="1112520" cy="967739"/>
                      </a:xfrm>
                      <a:prstGeom prst="rect">
                        <a:avLst/>
                      </a:prstGeom>
                      <a:pattFill prst="pct5">
                        <a:fgClr>
                          <a:srgbClr val="FFFFFF"/>
                        </a:fgClr>
                        <a:bgClr>
                          <a:srgbClr val="FFFFFF"/>
                        </a:bgClr>
                      </a:pattFill>
                      <a:ln>
                        <a:noFill/>
                      </a:ln>
                    </wps:spPr>
                    <wps:txbx>
                      <w:txbxContent>
                        <w:p>
                          <w:pPr>
                            <w:rPr>
                              <w14:shadow w14:blurRad="50800" w14:dist="50800" w14:dir="5400000" w14:sx="0" w14:sy="0" w14:kx="0" w14:ky="0" w14:algn="ctr">
                                <w14:srgbClr w14:val="000000">
                                  <w14:alpha w14:val="100000"/>
                                </w14:srgbClr>
                              </w14:shadow>
                            </w:rPr>
                          </w:pPr>
                          <w:r>
                            <w:rPr>
                              <w14:shadow w14:blurRad="50800" w14:dist="50800" w14:dir="5400000" w14:sx="0" w14:sy="0" w14:kx="0" w14:ky="0" w14:algn="ctr">
                                <w14:srgbClr w14:val="000000">
                                  <w14:alpha w14:val="100000"/>
                                </w14:srgbClr>
                              </w14:shadow>
                            </w:rPr>
                            <w:drawing>
                              <wp:inline distT="0" distB="0" distL="0" distR="0">
                                <wp:extent cx="896620" cy="869950"/>
                                <wp:effectExtent l="0" t="0" r="5080" b="6350"/>
                                <wp:docPr id="3073" name="Picture 1720084943" descr="A logo of a science and technology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73" name="Picture 1720084943" descr="A logo of a science and technology company&#10;&#10;Description automatically generated"/>
                                        <pic:cNvPicPr/>
                                      </pic:nvPicPr>
                                      <pic:blipFill>
                                        <a:blip r:embed="rId1" cstate="print"/>
                                        <a:srcRect/>
                                        <a:stretch>
                                          <a:fillRect/>
                                        </a:stretch>
                                      </pic:blipFill>
                                      <pic:spPr>
                                        <a:xfrm>
                                          <a:off x="0" y="0"/>
                                          <a:ext cx="896620" cy="869950"/>
                                        </a:xfrm>
                                        <a:prstGeom prst="rect">
                                          <a:avLst/>
                                        </a:prstGeom>
                                        <a:effectLst>
                                          <a:outerShdw sx="1000" sy="1000" algn="ctr" rotWithShape="0">
                                            <a:srgbClr val="000000"/>
                                          </a:outerShdw>
                                        </a:effectLst>
                                      </pic:spPr>
                                    </pic:pic>
                                  </a:graphicData>
                                </a:graphic>
                              </wp:inline>
                            </w:drawing>
                          </w:r>
                        </w:p>
                      </w:txbxContent>
                    </wps:txbx>
                    <wps:bodyPr vert="horz" wrap="square" lIns="91440" tIns="45720" rIns="91440" bIns="45720" anchor="ctr">
                      <a:noAutofit/>
                    </wps:bodyPr>
                  </wps:wsp>
                </a:graphicData>
              </a:graphic>
            </wp:anchor>
          </w:drawing>
        </mc:Choice>
        <mc:Fallback>
          <w:pict>
            <v:rect id="Text Box 298179504" o:spid="_x0000_s1026" o:spt="1" style="position:absolute;left:0pt;margin-left:188.2pt;margin-top:0.3pt;height:76.2pt;width:87.6pt;z-index:251659264;v-text-anchor:middle;mso-width-relative:page;mso-height-relative:page;" fillcolor="#FFFFFF" filled="t" stroked="f" coordsize="21600,21600" o:gfxdata="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07ebXYAAAACAEAAA8AAAAAAAAAAQAgAAAAIgAAAGRycy9kb3du&#10;cmV2LnhtbFBLAQIUABQAAAAIAIdO4kBYsyTS/wEAACkEAAAOAAAAAAAAAAEAIAAAACcBAABkcnMv&#10;ZTJvRG9jLnhtbFBLBQYAAAAABgAGAFkBAACYBQAAAAA=&#10;">
              <v:fill type="pattern" on="t" color2="#FFFFFF" o:title="5%" focussize="0,0" r:id="rId2"/>
              <v:stroke on="f"/>
              <v:imagedata o:title=""/>
              <o:lock v:ext="edit" aspectratio="f"/>
              <v:textbox>
                <w:txbxContent>
                  <w:p>
                    <w:pPr>
                      <w:rPr>
                        <w14:shadow w14:blurRad="50800" w14:dist="50800" w14:dir="5400000" w14:sx="0" w14:sy="0" w14:kx="0" w14:ky="0" w14:algn="ctr">
                          <w14:srgbClr w14:val="000000">
                            <w14:alpha w14:val="100000"/>
                          </w14:srgbClr>
                        </w14:shadow>
                      </w:rPr>
                    </w:pPr>
                    <w:r>
                      <w:rPr>
                        <w14:shadow w14:blurRad="50800" w14:dist="50800" w14:dir="5400000" w14:sx="0" w14:sy="0" w14:kx="0" w14:ky="0" w14:algn="ctr">
                          <w14:srgbClr w14:val="000000">
                            <w14:alpha w14:val="100000"/>
                          </w14:srgbClr>
                        </w14:shadow>
                      </w:rPr>
                      <w:drawing>
                        <wp:inline distT="0" distB="0" distL="0" distR="0">
                          <wp:extent cx="896620" cy="869950"/>
                          <wp:effectExtent l="0" t="0" r="5080" b="6350"/>
                          <wp:docPr id="3073" name="Picture 1720084943" descr="A logo of a science and technology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73" name="Picture 1720084943" descr="A logo of a science and technology company&#10;&#10;Description automatically generated"/>
                                  <pic:cNvPicPr/>
                                </pic:nvPicPr>
                                <pic:blipFill>
                                  <a:blip r:embed="rId1" cstate="print"/>
                                  <a:srcRect/>
                                  <a:stretch>
                                    <a:fillRect/>
                                  </a:stretch>
                                </pic:blipFill>
                                <pic:spPr>
                                  <a:xfrm>
                                    <a:off x="0" y="0"/>
                                    <a:ext cx="896620" cy="869950"/>
                                  </a:xfrm>
                                  <a:prstGeom prst="rect">
                                    <a:avLst/>
                                  </a:prstGeom>
                                  <a:effectLst>
                                    <a:outerShdw sx="1000" sy="1000" algn="ctr" rotWithShape="0">
                                      <a:srgbClr val="000000"/>
                                    </a:outerShdw>
                                  </a:effectLst>
                                </pic:spPr>
                              </pic:pic>
                            </a:graphicData>
                          </a:graphic>
                        </wp:inline>
                      </w:drawing>
                    </w:r>
                  </w:p>
                </w:txbxContent>
              </v:textbox>
            </v:rect>
          </w:pict>
        </mc:Fallback>
      </mc:AlternateContent>
    </w:r>
    <w:r>
      <w:drawing>
        <wp:inline distT="0" distB="0" distL="0" distR="0">
          <wp:extent cx="1495425" cy="485775"/>
          <wp:effectExtent l="0" t="0" r="0" b="0"/>
          <wp:docPr id="4098" name="Picture 83"/>
          <wp:cNvGraphicFramePr/>
          <a:graphic xmlns:a="http://schemas.openxmlformats.org/drawingml/2006/main">
            <a:graphicData uri="http://schemas.openxmlformats.org/drawingml/2006/picture">
              <pic:pic xmlns:pic="http://schemas.openxmlformats.org/drawingml/2006/picture">
                <pic:nvPicPr>
                  <pic:cNvPr id="4098" name="Picture 83"/>
                  <pic:cNvPicPr/>
                </pic:nvPicPr>
                <pic:blipFill>
                  <a:blip r:embed="rId3" cstate="print"/>
                  <a:srcRect/>
                  <a:stretch>
                    <a:fillRect/>
                  </a:stretch>
                </pic:blipFill>
                <pic:spPr>
                  <a:xfrm>
                    <a:off x="0" y="0"/>
                    <a:ext cx="1495425" cy="485775"/>
                  </a:xfrm>
                  <a:prstGeom prst="rect">
                    <a:avLst/>
                  </a:prstGeom>
                </pic:spPr>
              </pic:pic>
            </a:graphicData>
          </a:graphic>
        </wp:inline>
      </w:drawing>
    </w:r>
    <w:r>
      <w:tab/>
    </w:r>
    <w:r>
      <w:tab/>
    </w:r>
    <w:r>
      <w:drawing>
        <wp:inline distT="0" distB="0" distL="0" distR="0">
          <wp:extent cx="1085850" cy="763270"/>
          <wp:effectExtent l="0" t="0" r="0" b="0"/>
          <wp:docPr id="4099" name="Picture 84"/>
          <wp:cNvGraphicFramePr/>
          <a:graphic xmlns:a="http://schemas.openxmlformats.org/drawingml/2006/main">
            <a:graphicData uri="http://schemas.openxmlformats.org/drawingml/2006/picture">
              <pic:pic xmlns:pic="http://schemas.openxmlformats.org/drawingml/2006/picture">
                <pic:nvPicPr>
                  <pic:cNvPr id="4099" name="Picture 84"/>
                  <pic:cNvPicPr/>
                </pic:nvPicPr>
                <pic:blipFill>
                  <a:blip r:embed="rId4" cstate="print"/>
                  <a:srcRect/>
                  <a:stretch>
                    <a:fillRect/>
                  </a:stretch>
                </pic:blipFill>
                <pic:spPr>
                  <a:xfrm>
                    <a:off x="0" y="0"/>
                    <a:ext cx="1085850" cy="763320"/>
                  </a:xfrm>
                  <a:prstGeom prst="rect">
                    <a:avLst/>
                  </a:prstGeom>
                  <a:solidFill>
                    <a:srgbClr val="FFFFFF"/>
                  </a:solid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00000002"/>
    <w:multiLevelType w:val="multilevel"/>
    <w:tmpl w:val="000000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000005"/>
    <w:multiLevelType w:val="multilevel"/>
    <w:tmpl w:val="000000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0000006"/>
    <w:multiLevelType w:val="multilevel"/>
    <w:tmpl w:val="0000000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00000008"/>
    <w:multiLevelType w:val="multilevel"/>
    <w:tmpl w:val="00000008"/>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0000012"/>
    <w:multiLevelType w:val="multilevel"/>
    <w:tmpl w:val="00000012"/>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88B7B07"/>
    <w:rsid w:val="1AF303C9"/>
    <w:rsid w:val="422F3A92"/>
    <w:rsid w:val="727A45F4"/>
    <w:rsid w:val="7B79730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99"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SimSun"/>
      <w:sz w:val="22"/>
      <w:szCs w:val="22"/>
      <w:lang w:val="en-US" w:eastAsia="en-US" w:bidi="ar-SA"/>
    </w:rPr>
  </w:style>
  <w:style w:type="paragraph" w:styleId="2">
    <w:name w:val="heading 1"/>
    <w:basedOn w:val="1"/>
    <w:next w:val="1"/>
    <w:link w:val="34"/>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4"/>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6"/>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7"/>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8"/>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9"/>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40"/>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1"/>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2"/>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iPriority w:val="1"/>
  </w:style>
  <w:style w:type="table" w:default="1" w:styleId="12">
    <w:name w:val="Normal Table"/>
    <w:uiPriority w:val="99"/>
    <w:tblPr>
      <w:tblCellMar>
        <w:top w:w="0" w:type="dxa"/>
        <w:left w:w="108" w:type="dxa"/>
        <w:bottom w:w="0" w:type="dxa"/>
        <w:right w:w="108" w:type="dxa"/>
      </w:tblCellMar>
    </w:tblPr>
  </w:style>
  <w:style w:type="paragraph" w:styleId="13">
    <w:name w:val="Balloon Text"/>
    <w:basedOn w:val="1"/>
    <w:link w:val="33"/>
    <w:uiPriority w:val="99"/>
    <w:pPr>
      <w:spacing w:after="0" w:line="240" w:lineRule="auto"/>
    </w:pPr>
    <w:rPr>
      <w:rFonts w:ascii="Tahoma" w:hAnsi="Tahoma" w:cs="Tahoma"/>
      <w:sz w:val="16"/>
      <w:szCs w:val="16"/>
    </w:rPr>
  </w:style>
  <w:style w:type="paragraph" w:styleId="14">
    <w:name w:val="caption"/>
    <w:basedOn w:val="1"/>
    <w:next w:val="1"/>
    <w:qFormat/>
    <w:uiPriority w:val="35"/>
    <w:pPr>
      <w:spacing w:line="240" w:lineRule="auto"/>
    </w:pPr>
    <w:rPr>
      <w:b/>
      <w:bCs/>
      <w:color w:val="4F81BD"/>
      <w:sz w:val="18"/>
      <w:szCs w:val="18"/>
    </w:rPr>
  </w:style>
  <w:style w:type="character" w:styleId="15">
    <w:name w:val="annotation reference"/>
    <w:basedOn w:val="11"/>
    <w:uiPriority w:val="99"/>
    <w:rPr>
      <w:sz w:val="16"/>
      <w:szCs w:val="16"/>
    </w:rPr>
  </w:style>
  <w:style w:type="paragraph" w:styleId="16">
    <w:name w:val="annotation text"/>
    <w:basedOn w:val="1"/>
    <w:link w:val="49"/>
    <w:uiPriority w:val="99"/>
    <w:pPr>
      <w:spacing w:line="240" w:lineRule="auto"/>
    </w:pPr>
    <w:rPr>
      <w:sz w:val="20"/>
      <w:szCs w:val="20"/>
    </w:rPr>
  </w:style>
  <w:style w:type="paragraph" w:styleId="17">
    <w:name w:val="annotation subject"/>
    <w:basedOn w:val="16"/>
    <w:next w:val="16"/>
    <w:link w:val="50"/>
    <w:uiPriority w:val="99"/>
    <w:rPr>
      <w:b/>
      <w:bCs/>
    </w:rPr>
  </w:style>
  <w:style w:type="character" w:styleId="18">
    <w:name w:val="FollowedHyperlink"/>
    <w:basedOn w:val="11"/>
    <w:uiPriority w:val="99"/>
    <w:rPr>
      <w:color w:val="800080"/>
      <w:u w:val="single"/>
    </w:rPr>
  </w:style>
  <w:style w:type="paragraph" w:styleId="19">
    <w:name w:val="footer"/>
    <w:basedOn w:val="1"/>
    <w:link w:val="31"/>
    <w:uiPriority w:val="99"/>
    <w:pPr>
      <w:tabs>
        <w:tab w:val="center" w:pos="4680"/>
        <w:tab w:val="right" w:pos="9360"/>
      </w:tabs>
      <w:spacing w:after="0" w:line="240" w:lineRule="auto"/>
    </w:pPr>
  </w:style>
  <w:style w:type="paragraph" w:styleId="20">
    <w:name w:val="header"/>
    <w:basedOn w:val="1"/>
    <w:link w:val="30"/>
    <w:uiPriority w:val="0"/>
    <w:pPr>
      <w:tabs>
        <w:tab w:val="center" w:pos="4680"/>
        <w:tab w:val="right" w:pos="9360"/>
      </w:tabs>
      <w:spacing w:after="0" w:line="240" w:lineRule="auto"/>
    </w:pPr>
  </w:style>
  <w:style w:type="paragraph" w:styleId="21">
    <w:name w:val="HTML Preformatted"/>
    <w:basedOn w:val="1"/>
    <w:link w:val="52"/>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GB"/>
    </w:rPr>
  </w:style>
  <w:style w:type="character" w:styleId="22">
    <w:name w:val="Hyperlink"/>
    <w:basedOn w:val="11"/>
    <w:qFormat/>
    <w:uiPriority w:val="99"/>
    <w:rPr>
      <w:color w:val="0000FF"/>
      <w:u w:val="single"/>
    </w:rPr>
  </w:style>
  <w:style w:type="paragraph" w:styleId="23">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oc 1"/>
    <w:basedOn w:val="1"/>
    <w:next w:val="1"/>
    <w:uiPriority w:val="39"/>
    <w:pPr>
      <w:tabs>
        <w:tab w:val="left" w:pos="440"/>
        <w:tab w:val="right" w:leader="dot" w:pos="9440"/>
      </w:tabs>
      <w:spacing w:after="100"/>
    </w:pPr>
  </w:style>
  <w:style w:type="paragraph" w:styleId="27">
    <w:name w:val="toc 2"/>
    <w:basedOn w:val="1"/>
    <w:next w:val="1"/>
    <w:qFormat/>
    <w:uiPriority w:val="39"/>
    <w:pPr>
      <w:spacing w:after="100"/>
      <w:ind w:left="220"/>
    </w:pPr>
  </w:style>
  <w:style w:type="paragraph" w:styleId="28">
    <w:name w:val="toc 3"/>
    <w:basedOn w:val="1"/>
    <w:next w:val="1"/>
    <w:uiPriority w:val="39"/>
    <w:pPr>
      <w:spacing w:after="100"/>
      <w:ind w:left="440"/>
    </w:pPr>
  </w:style>
  <w:style w:type="paragraph" w:styleId="29">
    <w:name w:val="toc 4"/>
    <w:basedOn w:val="1"/>
    <w:uiPriority w:val="0"/>
    <w:pPr>
      <w:widowControl w:val="0"/>
      <w:spacing w:after="0" w:line="240" w:lineRule="auto"/>
      <w:ind w:left="720"/>
    </w:pPr>
    <w:rPr>
      <w:rFonts w:ascii="Arial" w:hAnsi="Arial" w:eastAsia="Times New Roman" w:cs="Times New Roman"/>
      <w:sz w:val="18"/>
      <w:szCs w:val="20"/>
    </w:rPr>
  </w:style>
  <w:style w:type="character" w:customStyle="1" w:styleId="30">
    <w:name w:val="Header Char_fe2b502a-85e7-4463-96fb-300dcdd8fb4f"/>
    <w:basedOn w:val="11"/>
    <w:link w:val="20"/>
    <w:uiPriority w:val="99"/>
  </w:style>
  <w:style w:type="character" w:customStyle="1" w:styleId="31">
    <w:name w:val="Footer Char_0278175d-55bf-4490-aae7-1e971bf55f7b"/>
    <w:basedOn w:val="11"/>
    <w:link w:val="19"/>
    <w:uiPriority w:val="99"/>
  </w:style>
  <w:style w:type="paragraph" w:customStyle="1" w:styleId="32">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3">
    <w:name w:val="Balloon Text Char"/>
    <w:basedOn w:val="11"/>
    <w:link w:val="13"/>
    <w:uiPriority w:val="99"/>
    <w:rPr>
      <w:rFonts w:ascii="Tahoma" w:hAnsi="Tahoma" w:cs="Tahoma"/>
      <w:sz w:val="16"/>
      <w:szCs w:val="16"/>
    </w:rPr>
  </w:style>
  <w:style w:type="character" w:customStyle="1" w:styleId="34">
    <w:name w:val="Heading 1 Char_01fc30f2-9058-447e-ac2e-7db9f6ac916e"/>
    <w:basedOn w:val="11"/>
    <w:link w:val="2"/>
    <w:uiPriority w:val="0"/>
    <w:rPr>
      <w:rFonts w:ascii="Arial" w:hAnsi="Arial" w:eastAsia="Times New Roman" w:cs="Times New Roman"/>
      <w:b/>
      <w:kern w:val="28"/>
      <w:sz w:val="28"/>
      <w:szCs w:val="28"/>
    </w:rPr>
  </w:style>
  <w:style w:type="character" w:customStyle="1" w:styleId="35">
    <w:name w:val="Heading 2 Char_34f29aa8-89b0-46f6-bc89-7e4cda1a46a4"/>
    <w:basedOn w:val="11"/>
    <w:uiPriority w:val="9"/>
    <w:rPr>
      <w:rFonts w:ascii="Cambria" w:hAnsi="Cambria" w:eastAsia="SimSun" w:cs="SimSun"/>
      <w:b/>
      <w:bCs/>
      <w:color w:val="4F81BD"/>
      <w:sz w:val="26"/>
      <w:szCs w:val="26"/>
    </w:rPr>
  </w:style>
  <w:style w:type="character" w:customStyle="1" w:styleId="36">
    <w:name w:val="Heading 3 Char_212e4cd2-078c-4308-8121-e97a5ace6f49"/>
    <w:basedOn w:val="11"/>
    <w:link w:val="4"/>
    <w:uiPriority w:val="0"/>
    <w:rPr>
      <w:rFonts w:ascii="Arial" w:hAnsi="Arial" w:eastAsia="Times New Roman" w:cs="Times New Roman"/>
      <w:b/>
      <w:sz w:val="20"/>
      <w:szCs w:val="20"/>
      <w:lang w:val="en-GB"/>
    </w:rPr>
  </w:style>
  <w:style w:type="character" w:customStyle="1" w:styleId="37">
    <w:name w:val="Heading 4 Char_29435fca-4fe7-49dd-9f0f-57b42aabe4e9"/>
    <w:basedOn w:val="11"/>
    <w:link w:val="5"/>
    <w:uiPriority w:val="0"/>
    <w:rPr>
      <w:rFonts w:ascii="Arial" w:hAnsi="Arial" w:eastAsia="Times New Roman" w:cs="Times New Roman"/>
      <w:b/>
      <w:i/>
      <w:sz w:val="20"/>
      <w:szCs w:val="20"/>
      <w:lang w:val="en-GB"/>
    </w:rPr>
  </w:style>
  <w:style w:type="character" w:customStyle="1" w:styleId="38">
    <w:name w:val="Heading 5 Char_25b02b6d-136b-4edb-ae8c-7fdbdea0a501"/>
    <w:basedOn w:val="11"/>
    <w:link w:val="6"/>
    <w:uiPriority w:val="0"/>
    <w:rPr>
      <w:rFonts w:ascii="Arial" w:hAnsi="Arial" w:eastAsia="Times New Roman" w:cs="Times New Roman"/>
      <w:b/>
      <w:lang w:val="en-GB"/>
    </w:rPr>
  </w:style>
  <w:style w:type="character" w:customStyle="1" w:styleId="39">
    <w:name w:val="Heading 6 Char_4ce77206-a26f-495a-adf6-3997eb77ca69"/>
    <w:basedOn w:val="11"/>
    <w:link w:val="7"/>
    <w:uiPriority w:val="0"/>
    <w:rPr>
      <w:rFonts w:ascii="Arial" w:hAnsi="Arial" w:eastAsia="Times New Roman" w:cs="Times New Roman"/>
      <w:b/>
      <w:i/>
      <w:szCs w:val="20"/>
      <w:lang w:val="en-GB"/>
    </w:rPr>
  </w:style>
  <w:style w:type="character" w:customStyle="1" w:styleId="40">
    <w:name w:val="Heading 7 Char_f2ff4dfa-fc59-4eae-9ebb-798cfd75167e"/>
    <w:basedOn w:val="11"/>
    <w:link w:val="8"/>
    <w:uiPriority w:val="0"/>
    <w:rPr>
      <w:rFonts w:ascii="Arial" w:hAnsi="Arial" w:eastAsia="Times New Roman" w:cs="Times New Roman"/>
      <w:b/>
      <w:sz w:val="20"/>
      <w:szCs w:val="20"/>
    </w:rPr>
  </w:style>
  <w:style w:type="character" w:customStyle="1" w:styleId="41">
    <w:name w:val="Heading 8 Char_366c0c60-df68-4ae0-a81b-0aec78dbca6b"/>
    <w:basedOn w:val="11"/>
    <w:link w:val="9"/>
    <w:uiPriority w:val="0"/>
    <w:rPr>
      <w:rFonts w:ascii="Arial" w:hAnsi="Arial" w:eastAsia="Times New Roman" w:cs="Times New Roman"/>
      <w:b/>
      <w:i/>
      <w:sz w:val="20"/>
      <w:szCs w:val="20"/>
    </w:rPr>
  </w:style>
  <w:style w:type="character" w:customStyle="1" w:styleId="42">
    <w:name w:val="Heading 9 Char_7a90b527-3046-424c-a924-aa8583f48aab"/>
    <w:basedOn w:val="11"/>
    <w:link w:val="10"/>
    <w:uiPriority w:val="0"/>
    <w:rPr>
      <w:rFonts w:ascii="Arial" w:hAnsi="Arial" w:eastAsia="Times New Roman" w:cs="Times New Roman"/>
      <w:b/>
      <w:i/>
      <w:sz w:val="18"/>
      <w:szCs w:val="20"/>
    </w:rPr>
  </w:style>
  <w:style w:type="character" w:customStyle="1" w:styleId="43">
    <w:name w:val="Bold"/>
    <w:basedOn w:val="11"/>
    <w:uiPriority w:val="0"/>
    <w:rPr>
      <w:b/>
    </w:rPr>
  </w:style>
  <w:style w:type="character" w:customStyle="1" w:styleId="44">
    <w:name w:val="Heading 2 Char3"/>
    <w:basedOn w:val="11"/>
    <w:link w:val="3"/>
    <w:uiPriority w:val="0"/>
    <w:rPr>
      <w:rFonts w:ascii="Arial" w:hAnsi="Arial" w:eastAsia="Times New Roman" w:cs="Times New Roman"/>
      <w:b/>
      <w:sz w:val="24"/>
      <w:szCs w:val="20"/>
      <w:lang w:val="en-GB"/>
    </w:rPr>
  </w:style>
  <w:style w:type="paragraph" w:customStyle="1" w:styleId="45">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6">
    <w:name w:val="List Paragraph"/>
    <w:basedOn w:val="1"/>
    <w:qFormat/>
    <w:uiPriority w:val="34"/>
    <w:pPr>
      <w:ind w:left="720"/>
      <w:contextualSpacing/>
    </w:pPr>
  </w:style>
  <w:style w:type="paragraph" w:customStyle="1" w:styleId="47">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8">
    <w:name w:val="apple-converted-space"/>
    <w:basedOn w:val="11"/>
    <w:uiPriority w:val="0"/>
  </w:style>
  <w:style w:type="character" w:customStyle="1" w:styleId="49">
    <w:name w:val="Comment Text Char"/>
    <w:basedOn w:val="11"/>
    <w:link w:val="16"/>
    <w:uiPriority w:val="99"/>
    <w:rPr>
      <w:sz w:val="20"/>
      <w:szCs w:val="20"/>
    </w:rPr>
  </w:style>
  <w:style w:type="character" w:customStyle="1" w:styleId="50">
    <w:name w:val="Comment Subject Char"/>
    <w:basedOn w:val="49"/>
    <w:link w:val="17"/>
    <w:uiPriority w:val="99"/>
    <w:rPr>
      <w:b/>
      <w:bCs/>
      <w:sz w:val="20"/>
      <w:szCs w:val="20"/>
    </w:rPr>
  </w:style>
  <w:style w:type="character" w:customStyle="1" w:styleId="51">
    <w:name w:val="hljs-string"/>
    <w:basedOn w:val="11"/>
    <w:uiPriority w:val="0"/>
  </w:style>
  <w:style w:type="character" w:customStyle="1" w:styleId="52">
    <w:name w:val="HTML Preformatted Char"/>
    <w:basedOn w:val="11"/>
    <w:link w:val="21"/>
    <w:uiPriority w:val="99"/>
    <w:rPr>
      <w:rFonts w:ascii="Courier New" w:hAnsi="Courier New" w:eastAsia="Times New Roman" w:cs="Courier New"/>
      <w:sz w:val="20"/>
      <w:szCs w:val="20"/>
      <w:lang w:val="en-IN" w:eastAsia="en-GB"/>
    </w:rPr>
  </w:style>
  <w:style w:type="character" w:customStyle="1" w:styleId="53">
    <w:name w:val="hljs-keyword"/>
    <w:basedOn w:val="11"/>
    <w:uiPriority w:val="0"/>
  </w:style>
  <w:style w:type="character" w:customStyle="1" w:styleId="54">
    <w:name w:val="hljs-number"/>
    <w:basedOn w:val="11"/>
    <w:uiPriority w:val="0"/>
  </w:style>
  <w:style w:type="character" w:customStyle="1" w:styleId="55">
    <w:name w:val="hljs-comment"/>
    <w:basedOn w:val="11"/>
    <w:uiPriority w:val="0"/>
  </w:style>
  <w:style w:type="character" w:customStyle="1" w:styleId="56">
    <w:name w:val="Unresolved Mention"/>
    <w:basedOn w:val="11"/>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bmp"/><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Normal.dotm</Template>
  <Company>Ericsson</Company>
  <Pages>18</Pages>
  <Words>2183</Words>
  <Characters>12605</Characters>
  <Paragraphs>262</Paragraphs>
  <TotalTime>13</TotalTime>
  <ScaleCrop>false</ScaleCrop>
  <LinksUpToDate>false</LinksUpToDate>
  <CharactersWithSpaces>14734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2023-07-13T15:16:00Z</dcterms:created>
  <dc:creator>Kaushlendra Singh Sisodia</dc:creator>
  <cp:lastModifiedBy>Sanjana K</cp:lastModifiedBy>
  <cp:lastPrinted>2020-01-25T05:12:00Z</cp:lastPrinted>
  <dcterms:modified xsi:type="dcterms:W3CDTF">2023-08-16T14:41:39Z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51F552709A864E7FBC24284684F577F8</vt:lpwstr>
  </property>
  <property fmtid="{D5CDD505-2E9C-101B-9397-08002B2CF9AE}" pid="3" name="KSOProductBuildVer">
    <vt:lpwstr>1033-11.2.0.11417</vt:lpwstr>
  </property>
</Properties>
</file>